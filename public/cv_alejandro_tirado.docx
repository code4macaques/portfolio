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09CB" w14:textId="77777777" w:rsidR="00993727" w:rsidRPr="003A0563" w:rsidRDefault="000C7FA5" w:rsidP="00993727">
      <w:pPr>
        <w:rPr>
          <w:rFonts w:cstheme="minorHAnsi"/>
        </w:rPr>
      </w:pPr>
      <w:r w:rsidRPr="003A0563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14C10F" wp14:editId="51786C33">
                <wp:simplePos x="0" y="0"/>
                <wp:positionH relativeFrom="column">
                  <wp:posOffset>-400050</wp:posOffset>
                </wp:positionH>
                <wp:positionV relativeFrom="paragraph">
                  <wp:posOffset>-315595</wp:posOffset>
                </wp:positionV>
                <wp:extent cx="6751320" cy="20193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7B1C9" w14:textId="77777777" w:rsidR="005B04F1" w:rsidRPr="000A0824" w:rsidRDefault="005B04F1" w:rsidP="005B04F1">
                            <w:pPr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b/>
                                <w:sz w:val="32"/>
                                <w:lang w:val="en-US"/>
                              </w:rPr>
                            </w:pPr>
                            <w:r w:rsidRPr="000A0824">
                              <w:rPr>
                                <w:rFonts w:ascii="Arial" w:hAnsi="Arial" w:cs="Arial"/>
                                <w:b/>
                                <w:sz w:val="32"/>
                                <w:lang w:val="en-US"/>
                              </w:rPr>
                              <w:t>JESÚS ALEJANDRO TIRADO SÁNCHEZ</w:t>
                            </w:r>
                          </w:p>
                          <w:p w14:paraId="628C6208" w14:textId="77777777" w:rsidR="005B04F1" w:rsidRPr="000A0824" w:rsidRDefault="005B04F1" w:rsidP="005B04F1">
                            <w:pPr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A082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/>
                              </w:rPr>
                              <w:t>Full Stack Developer</w:t>
                            </w:r>
                          </w:p>
                          <w:p w14:paraId="3E99AA0B" w14:textId="77777777" w:rsidR="00297E1F" w:rsidRPr="000A0824" w:rsidRDefault="005B04F1" w:rsidP="00297E1F">
                            <w:pPr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PHONE</w:t>
                            </w:r>
                            <w:r w:rsidR="00A93316"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311F25"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="00311F25"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+52) 6647644912</w:t>
                            </w:r>
                          </w:p>
                          <w:p w14:paraId="281D395F" w14:textId="1490CC24" w:rsidR="00297E1F" w:rsidRPr="000A0824" w:rsidRDefault="005B04F1" w:rsidP="00297E1F">
                            <w:pPr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EMAIL: </w:t>
                            </w:r>
                            <w:r w:rsidR="00311F25"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 w:rsidR="00FE22AE" w:rsidRPr="00FE22AE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alejandro.tirado.dev</w:t>
                            </w:r>
                            <w:r w:rsidRPr="00311F25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@gmail.com</w:t>
                            </w:r>
                          </w:p>
                          <w:p w14:paraId="042EAF08" w14:textId="77777777" w:rsidR="00132C65" w:rsidRPr="000A0824" w:rsidRDefault="005B04F1" w:rsidP="00297E1F">
                            <w:pPr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LINKEDIN</w:t>
                            </w:r>
                            <w:r w:rsidR="00132C65"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8" w:history="1">
                              <w:r w:rsidRPr="000A0824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https://www.linkedin.com/in/jesusalejandrotiradosanchez</w:t>
                              </w:r>
                            </w:hyperlink>
                            <w:r w:rsidRPr="000A082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0E14DDE" w14:textId="0F23E781" w:rsidR="00297E1F" w:rsidRDefault="005B04F1" w:rsidP="00532B01">
                            <w:pPr>
                              <w:tabs>
                                <w:tab w:val="left" w:pos="8595"/>
                              </w:tabs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A082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ASSOCIATE CLOUD ENGINEER (GCP):</w:t>
                            </w:r>
                            <w:r w:rsidR="00532B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9" w:history="1">
                              <w:r w:rsidR="00532B01" w:rsidRPr="006A1F98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https://www.credly.com/earner/earned/badge/fca6b6d0-2864-4a1a-b480-460be338735a</w:t>
                              </w:r>
                            </w:hyperlink>
                            <w:r w:rsidR="00532B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E4D51F4" w14:textId="13769DFE" w:rsidR="00532B01" w:rsidRDefault="00532B01" w:rsidP="00532B01">
                            <w:pPr>
                              <w:tabs>
                                <w:tab w:val="left" w:pos="8595"/>
                              </w:tabs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B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GITHUB COPILOT: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10" w:history="1">
                              <w:r w:rsidRPr="006A1F98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https://learn.microsoft.com/en-us/users/alejandrotirado-9441/credentials/398d62724a9b16d7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0121211" w14:textId="77777777" w:rsidR="00532B01" w:rsidRDefault="00532B01" w:rsidP="00532B01">
                            <w:pPr>
                              <w:tabs>
                                <w:tab w:val="left" w:pos="8595"/>
                              </w:tabs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399309B" w14:textId="77777777" w:rsidR="00532B01" w:rsidRPr="00532B01" w:rsidRDefault="00532B01" w:rsidP="00532B01">
                            <w:pPr>
                              <w:tabs>
                                <w:tab w:val="left" w:pos="8595"/>
                              </w:tabs>
                              <w:spacing w:line="240" w:lineRule="auto"/>
                              <w:ind w:left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4C10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31.5pt;margin-top:-24.85pt;width:531.6pt;height:15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z3FgIAAC0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" filled="f" stroked="f" strokeweight=".5pt">
                <v:textbox>
                  <w:txbxContent>
                    <w:p w14:paraId="7C97B1C9" w14:textId="77777777" w:rsidR="005B04F1" w:rsidRPr="000A0824" w:rsidRDefault="005B04F1" w:rsidP="005B04F1">
                      <w:pPr>
                        <w:spacing w:line="240" w:lineRule="auto"/>
                        <w:ind w:left="0"/>
                        <w:rPr>
                          <w:rFonts w:ascii="Arial" w:hAnsi="Arial" w:cs="Arial"/>
                          <w:b/>
                          <w:sz w:val="32"/>
                          <w:lang w:val="en-US"/>
                        </w:rPr>
                      </w:pPr>
                      <w:r w:rsidRPr="000A0824">
                        <w:rPr>
                          <w:rFonts w:ascii="Arial" w:hAnsi="Arial" w:cs="Arial"/>
                          <w:b/>
                          <w:sz w:val="32"/>
                          <w:lang w:val="en-US"/>
                        </w:rPr>
                        <w:t>JESÚS ALEJANDRO TIRADO SÁNCHEZ</w:t>
                      </w:r>
                    </w:p>
                    <w:p w14:paraId="628C6208" w14:textId="77777777" w:rsidR="005B04F1" w:rsidRPr="000A0824" w:rsidRDefault="005B04F1" w:rsidP="005B04F1">
                      <w:pPr>
                        <w:spacing w:line="240" w:lineRule="auto"/>
                        <w:ind w:left="0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A0824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/>
                        </w:rPr>
                        <w:t>Full Stack Developer</w:t>
                      </w:r>
                    </w:p>
                    <w:p w14:paraId="3E99AA0B" w14:textId="77777777" w:rsidR="00297E1F" w:rsidRPr="000A0824" w:rsidRDefault="005B04F1" w:rsidP="00297E1F">
                      <w:pPr>
                        <w:spacing w:line="240" w:lineRule="auto"/>
                        <w:ind w:left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PHONE</w:t>
                      </w:r>
                      <w:r w:rsidR="00A93316"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311F25"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proofErr w:type="gramStart"/>
                      <w:r w:rsidR="00311F25"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+52) 6647644912</w:t>
                      </w:r>
                    </w:p>
                    <w:p w14:paraId="281D395F" w14:textId="1490CC24" w:rsidR="00297E1F" w:rsidRPr="000A0824" w:rsidRDefault="005B04F1" w:rsidP="00297E1F">
                      <w:pPr>
                        <w:spacing w:line="240" w:lineRule="auto"/>
                        <w:ind w:left="0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EMAIL: </w:t>
                      </w:r>
                      <w:r w:rsidR="00311F25"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      </w:t>
                      </w:r>
                      <w:r w:rsidR="00FE22AE" w:rsidRPr="00FE22A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alejandro.tirado.dev</w:t>
                      </w:r>
                      <w:r w:rsidRPr="00311F25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@gmail.com</w:t>
                      </w:r>
                    </w:p>
                    <w:p w14:paraId="042EAF08" w14:textId="77777777" w:rsidR="00132C65" w:rsidRPr="000A0824" w:rsidRDefault="005B04F1" w:rsidP="00297E1F">
                      <w:pPr>
                        <w:spacing w:line="240" w:lineRule="auto"/>
                        <w:ind w:left="0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LINKEDIN</w:t>
                      </w:r>
                      <w:r w:rsidR="00132C65"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11" w:history="1">
                        <w:r w:rsidRPr="000A0824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https://www.linkedin.com/in/jesusalejandrotiradosanchez</w:t>
                        </w:r>
                      </w:hyperlink>
                      <w:r w:rsidRPr="000A082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50E14DDE" w14:textId="0F23E781" w:rsidR="00297E1F" w:rsidRDefault="005B04F1" w:rsidP="00532B01">
                      <w:pPr>
                        <w:tabs>
                          <w:tab w:val="left" w:pos="8595"/>
                        </w:tabs>
                        <w:spacing w:line="240" w:lineRule="auto"/>
                        <w:ind w:left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A0824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ASSOCIATE CLOUD ENGINEER (GCP):</w:t>
                      </w:r>
                      <w:r w:rsidR="00532B0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12" w:history="1">
                        <w:r w:rsidR="00532B01" w:rsidRPr="006A1F98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https://www.credly.com/earner/earned/badge/fca6b6d0-2864-4a1a-b480-460be338735a</w:t>
                        </w:r>
                      </w:hyperlink>
                      <w:r w:rsidR="00532B0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0E4D51F4" w14:textId="13769DFE" w:rsidR="00532B01" w:rsidRDefault="00532B01" w:rsidP="00532B01">
                      <w:pPr>
                        <w:tabs>
                          <w:tab w:val="left" w:pos="8595"/>
                        </w:tabs>
                        <w:spacing w:line="240" w:lineRule="auto"/>
                        <w:ind w:left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B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GITHUB COPILOT: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13" w:history="1">
                        <w:r w:rsidRPr="006A1F98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https://learn.microsoft.com/en-us/users/alejandrotirado-9441/credentials/398d62724a9b16d7</w:t>
                        </w:r>
                      </w:hyperlink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10121211" w14:textId="77777777" w:rsidR="00532B01" w:rsidRDefault="00532B01" w:rsidP="00532B01">
                      <w:pPr>
                        <w:tabs>
                          <w:tab w:val="left" w:pos="8595"/>
                        </w:tabs>
                        <w:spacing w:line="240" w:lineRule="auto"/>
                        <w:ind w:left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5399309B" w14:textId="77777777" w:rsidR="00532B01" w:rsidRPr="00532B01" w:rsidRDefault="00532B01" w:rsidP="00532B01">
                      <w:pPr>
                        <w:tabs>
                          <w:tab w:val="left" w:pos="8595"/>
                        </w:tabs>
                        <w:spacing w:line="240" w:lineRule="auto"/>
                        <w:ind w:left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6F84AB" w14:textId="77777777" w:rsidR="00993727" w:rsidRPr="003A0563" w:rsidRDefault="00993727" w:rsidP="00993727">
      <w:pPr>
        <w:rPr>
          <w:rFonts w:cstheme="minorHAnsi"/>
        </w:rPr>
      </w:pPr>
    </w:p>
    <w:p w14:paraId="21415862" w14:textId="77777777" w:rsidR="00993727" w:rsidRPr="003A0563" w:rsidRDefault="00993727" w:rsidP="00993727">
      <w:pPr>
        <w:rPr>
          <w:rFonts w:cstheme="minorHAnsi"/>
        </w:rPr>
      </w:pPr>
    </w:p>
    <w:p w14:paraId="62E86D48" w14:textId="77777777" w:rsidR="00993727" w:rsidRPr="003A0563" w:rsidRDefault="00993727" w:rsidP="00311F25">
      <w:pPr>
        <w:ind w:left="0"/>
        <w:rPr>
          <w:rFonts w:cstheme="minorHAnsi"/>
        </w:rPr>
      </w:pPr>
    </w:p>
    <w:p w14:paraId="09B56084" w14:textId="77777777" w:rsidR="00B7239E" w:rsidRDefault="00B7239E" w:rsidP="00993727">
      <w:pPr>
        <w:rPr>
          <w:rFonts w:cstheme="minorHAnsi"/>
        </w:rPr>
      </w:pPr>
    </w:p>
    <w:p w14:paraId="0E445703" w14:textId="27D63DF0" w:rsidR="00993727" w:rsidRPr="003A0563" w:rsidRDefault="00993727" w:rsidP="00993727">
      <w:pPr>
        <w:rPr>
          <w:rFonts w:cstheme="minorHAnsi"/>
        </w:rPr>
      </w:pPr>
    </w:p>
    <w:p w14:paraId="6ECAC443" w14:textId="6112DE4D" w:rsidR="00993727" w:rsidRPr="003A0563" w:rsidRDefault="00532B01" w:rsidP="00993727">
      <w:pPr>
        <w:rPr>
          <w:rFonts w:cstheme="minorHAnsi"/>
        </w:rPr>
      </w:pPr>
      <w:r w:rsidRPr="003A0563">
        <w:rPr>
          <w:rFonts w:cstheme="minorHAnsi"/>
          <w:noProof/>
          <w:lang w:val="en-US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75837B0F" wp14:editId="42831DFE">
                <wp:simplePos x="0" y="0"/>
                <wp:positionH relativeFrom="column">
                  <wp:posOffset>-793115</wp:posOffset>
                </wp:positionH>
                <wp:positionV relativeFrom="paragraph">
                  <wp:posOffset>266065</wp:posOffset>
                </wp:positionV>
                <wp:extent cx="5057917" cy="393065"/>
                <wp:effectExtent l="0" t="0" r="0" b="698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917" cy="393065"/>
                          <a:chOff x="0" y="0"/>
                          <a:chExt cx="5057917" cy="393065"/>
                        </a:xfrm>
                      </wpg:grpSpPr>
                      <pic:pic xmlns:pic="http://schemas.openxmlformats.org/drawingml/2006/picture">
                        <pic:nvPicPr>
                          <pic:cNvPr id="241" name="Picture 24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25" cy="3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504967" y="54591"/>
                            <a:ext cx="4552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1B87B2" w14:textId="77777777" w:rsidR="00D21B32" w:rsidRPr="00B7239E" w:rsidRDefault="00311F25">
                              <w:pPr>
                                <w:ind w:left="0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7239E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37B0F" id="Group 8" o:spid="_x0000_s1027" style="position:absolute;left:0;text-align:left;margin-left:-62.45pt;margin-top:20.95pt;width:398.25pt;height:30.95pt;z-index:251635200" coordsize="50579,3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">
                <v:shape id="Picture 241" o:spid="_x0000_s1028" type="#_x0000_t75" style="position:absolute;width:4413;height:3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">
                  <v:imagedata r:id="rId15" o:title=""/>
                </v:shape>
                <v:shape id="Text Box 6" o:spid="_x0000_s1029" type="#_x0000_t202" style="position:absolute;left:5049;top:545;width:4553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1D1B87B2" w14:textId="77777777" w:rsidR="00D21B32" w:rsidRPr="00B7239E" w:rsidRDefault="00311F25">
                        <w:pPr>
                          <w:ind w:left="0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B7239E"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739B83" w14:textId="77777777" w:rsidR="00532B01" w:rsidRDefault="00532B01" w:rsidP="00E916C9">
      <w:pPr>
        <w:spacing w:line="360" w:lineRule="auto"/>
        <w:ind w:left="-360"/>
        <w:jc w:val="both"/>
        <w:rPr>
          <w:rFonts w:ascii="Arial" w:hAnsi="Arial" w:cs="Arial"/>
          <w:sz w:val="24"/>
          <w:szCs w:val="24"/>
          <w:lang w:val="en-US"/>
        </w:rPr>
      </w:pPr>
    </w:p>
    <w:p w14:paraId="73D824B0" w14:textId="296AE8D9" w:rsidR="0055000B" w:rsidRPr="000A0824" w:rsidRDefault="00311F25" w:rsidP="00E916C9">
      <w:pPr>
        <w:spacing w:line="360" w:lineRule="auto"/>
        <w:ind w:left="-360"/>
        <w:jc w:val="both"/>
        <w:rPr>
          <w:rFonts w:ascii="Arial" w:hAnsi="Arial" w:cs="Arial"/>
          <w:sz w:val="24"/>
          <w:szCs w:val="24"/>
          <w:lang w:val="en-US"/>
        </w:rPr>
      </w:pPr>
      <w:r w:rsidRPr="000A0824">
        <w:rPr>
          <w:rFonts w:ascii="Arial" w:hAnsi="Arial" w:cs="Arial"/>
          <w:sz w:val="24"/>
          <w:szCs w:val="24"/>
          <w:lang w:val="en-US"/>
        </w:rPr>
        <w:t>Autodidac</w:t>
      </w:r>
      <w:r w:rsidR="004834D6" w:rsidRPr="000A0824">
        <w:rPr>
          <w:rFonts w:ascii="Arial" w:hAnsi="Arial" w:cs="Arial"/>
          <w:sz w:val="24"/>
          <w:szCs w:val="24"/>
          <w:lang w:val="en-US"/>
        </w:rPr>
        <w:t xml:space="preserve">t, </w:t>
      </w:r>
      <w:r w:rsidRPr="000A0824">
        <w:rPr>
          <w:rFonts w:ascii="Arial" w:hAnsi="Arial" w:cs="Arial"/>
          <w:sz w:val="24"/>
          <w:szCs w:val="24"/>
          <w:lang w:val="en-US"/>
        </w:rPr>
        <w:t xml:space="preserve">responsible and enthusiastic Full Stack Developer, addicted to new technologies, graduated in Computer Systems Engineering, dedicated to Web Development with 8 years of experience and with knowledge in the following technologies: </w:t>
      </w:r>
      <w:r w:rsidR="00A613AE" w:rsidRPr="000A0824">
        <w:rPr>
          <w:rFonts w:ascii="Arial" w:hAnsi="Arial" w:cs="Arial"/>
          <w:sz w:val="24"/>
          <w:szCs w:val="24"/>
          <w:lang w:val="en-US"/>
        </w:rPr>
        <w:t>Java 17</w:t>
      </w:r>
      <w:r w:rsidR="00E94B83" w:rsidRPr="000A0824">
        <w:rPr>
          <w:rFonts w:ascii="Arial" w:hAnsi="Arial" w:cs="Arial"/>
          <w:sz w:val="24"/>
          <w:szCs w:val="24"/>
          <w:lang w:val="en-US"/>
        </w:rPr>
        <w:t xml:space="preserve">, </w:t>
      </w:r>
      <w:r w:rsidR="00E37198" w:rsidRPr="000A0824">
        <w:rPr>
          <w:rFonts w:ascii="Arial" w:hAnsi="Arial" w:cs="Arial"/>
          <w:sz w:val="24"/>
          <w:szCs w:val="24"/>
          <w:lang w:val="en-US"/>
        </w:rPr>
        <w:t xml:space="preserve">Spring </w:t>
      </w:r>
      <w:r w:rsidR="00E37198">
        <w:rPr>
          <w:rFonts w:ascii="Arial" w:hAnsi="Arial" w:cs="Arial"/>
          <w:sz w:val="24"/>
          <w:szCs w:val="24"/>
          <w:lang w:val="en-US"/>
        </w:rPr>
        <w:t xml:space="preserve">Boot 2/3, </w:t>
      </w:r>
      <w:r w:rsidRPr="000A0824">
        <w:rPr>
          <w:rFonts w:ascii="Arial" w:hAnsi="Arial" w:cs="Arial"/>
          <w:sz w:val="24"/>
          <w:szCs w:val="24"/>
          <w:lang w:val="en-US"/>
        </w:rPr>
        <w:t xml:space="preserve">Angular 15, </w:t>
      </w:r>
      <w:r w:rsidR="00E37198" w:rsidRPr="000A0824">
        <w:rPr>
          <w:rFonts w:ascii="Arial" w:hAnsi="Arial" w:cs="Arial"/>
          <w:sz w:val="24"/>
          <w:szCs w:val="24"/>
          <w:lang w:val="en-US"/>
        </w:rPr>
        <w:t>Typescript</w:t>
      </w:r>
      <w:r w:rsidR="00E37198">
        <w:rPr>
          <w:rFonts w:ascii="Arial" w:hAnsi="Arial" w:cs="Arial"/>
          <w:sz w:val="24"/>
          <w:szCs w:val="24"/>
          <w:lang w:val="en-US"/>
        </w:rPr>
        <w:t xml:space="preserve">, </w:t>
      </w:r>
      <w:r w:rsidRPr="000A0824">
        <w:rPr>
          <w:rFonts w:ascii="Arial" w:hAnsi="Arial" w:cs="Arial"/>
          <w:sz w:val="24"/>
          <w:szCs w:val="24"/>
          <w:lang w:val="en-US"/>
        </w:rPr>
        <w:t>Vue</w:t>
      </w:r>
      <w:r w:rsidR="00E37198">
        <w:rPr>
          <w:rFonts w:ascii="Arial" w:hAnsi="Arial" w:cs="Arial"/>
          <w:sz w:val="24"/>
          <w:szCs w:val="24"/>
          <w:lang w:val="en-US"/>
        </w:rPr>
        <w:t>.js 3, Node.js 18, Ionic 5</w:t>
      </w:r>
      <w:r w:rsidRPr="000A0824">
        <w:rPr>
          <w:rFonts w:ascii="Arial" w:hAnsi="Arial" w:cs="Arial"/>
          <w:sz w:val="24"/>
          <w:szCs w:val="24"/>
          <w:lang w:val="en-US"/>
        </w:rPr>
        <w:t xml:space="preserve">, HTML5, </w:t>
      </w:r>
      <w:r w:rsidR="00E37198">
        <w:rPr>
          <w:rFonts w:ascii="Arial" w:hAnsi="Arial" w:cs="Arial"/>
          <w:sz w:val="24"/>
          <w:szCs w:val="24"/>
          <w:lang w:val="en-US"/>
        </w:rPr>
        <w:t>CSS3, PHP, SQL, JavaScript ES6</w:t>
      </w:r>
      <w:r w:rsidRPr="000A0824">
        <w:rPr>
          <w:rFonts w:ascii="Arial" w:hAnsi="Arial" w:cs="Arial"/>
          <w:sz w:val="24"/>
          <w:szCs w:val="24"/>
          <w:lang w:val="en-US"/>
        </w:rPr>
        <w:t xml:space="preserve">, Golang 1.17, </w:t>
      </w:r>
      <w:r w:rsidR="00AA12EF" w:rsidRPr="000A0824">
        <w:rPr>
          <w:rFonts w:ascii="Arial" w:hAnsi="Arial" w:cs="Arial"/>
          <w:sz w:val="24"/>
          <w:szCs w:val="24"/>
          <w:lang w:val="en-US"/>
        </w:rPr>
        <w:t>jQuery</w:t>
      </w:r>
      <w:r w:rsidRPr="000A0824">
        <w:rPr>
          <w:rFonts w:ascii="Arial" w:hAnsi="Arial" w:cs="Arial"/>
          <w:sz w:val="24"/>
          <w:szCs w:val="24"/>
          <w:lang w:val="en-US"/>
        </w:rPr>
        <w:t>, Bootstrap, GCP and AWS.</w:t>
      </w:r>
    </w:p>
    <w:p w14:paraId="460478EF" w14:textId="09D9BCD9" w:rsidR="00311F25" w:rsidRPr="000A0824" w:rsidRDefault="00532B01" w:rsidP="000A7F11">
      <w:pPr>
        <w:ind w:left="0"/>
        <w:jc w:val="both"/>
        <w:rPr>
          <w:rFonts w:cstheme="minorHAnsi"/>
          <w:lang w:val="en-US"/>
        </w:rPr>
      </w:pPr>
      <w:r w:rsidRPr="003A0563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C9E8CC" wp14:editId="2E702227">
                <wp:simplePos x="0" y="0"/>
                <wp:positionH relativeFrom="margin">
                  <wp:posOffset>-292735</wp:posOffset>
                </wp:positionH>
                <wp:positionV relativeFrom="paragraph">
                  <wp:posOffset>123190</wp:posOffset>
                </wp:positionV>
                <wp:extent cx="4552950" cy="2857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F2985" w14:textId="77777777" w:rsidR="00D21B32" w:rsidRPr="00B7239E" w:rsidRDefault="00B7239E" w:rsidP="008C3861">
                            <w:pPr>
                              <w:ind w:left="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B7239E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9E8CC" id="Text Box 14" o:spid="_x0000_s1030" type="#_x0000_t202" style="position:absolute;left:0;text-align:left;margin-left:-23.05pt;margin-top:9.7pt;width:358.5pt;height:22.5pt;z-index:25165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" filled="f" stroked="f" strokeweight=".5pt">
                <v:textbox>
                  <w:txbxContent>
                    <w:p w14:paraId="3ABF2985" w14:textId="77777777" w:rsidR="00D21B32" w:rsidRPr="00B7239E" w:rsidRDefault="00B7239E" w:rsidP="008C3861">
                      <w:pPr>
                        <w:ind w:left="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B7239E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0563">
        <w:rPr>
          <w:rFonts w:cstheme="minorHAnsi"/>
          <w:noProof/>
          <w:lang w:val="en-US"/>
        </w:rPr>
        <w:drawing>
          <wp:anchor distT="0" distB="0" distL="114300" distR="114300" simplePos="0" relativeHeight="251680256" behindDoc="0" locked="0" layoutInCell="1" allowOverlap="1" wp14:anchorId="1623DD64" wp14:editId="217C08F3">
            <wp:simplePos x="0" y="0"/>
            <wp:positionH relativeFrom="leftMargin">
              <wp:posOffset>133350</wp:posOffset>
            </wp:positionH>
            <wp:positionV relativeFrom="paragraph">
              <wp:posOffset>73025</wp:posOffset>
            </wp:positionV>
            <wp:extent cx="441325" cy="393065"/>
            <wp:effectExtent l="0" t="0" r="0" b="698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0528D" w14:textId="77777777" w:rsidR="008C3861" w:rsidRPr="000A0824" w:rsidRDefault="008C3861" w:rsidP="005335C4">
      <w:pPr>
        <w:rPr>
          <w:rFonts w:cstheme="minorHAnsi"/>
          <w:lang w:val="en-US"/>
        </w:rPr>
      </w:pPr>
    </w:p>
    <w:p w14:paraId="058BAA04" w14:textId="77777777" w:rsidR="00311F25" w:rsidRPr="000A0824" w:rsidRDefault="00311F25" w:rsidP="0035374F">
      <w:pPr>
        <w:spacing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0A0824">
        <w:rPr>
          <w:rFonts w:ascii="Arial" w:hAnsi="Arial" w:cs="Arial"/>
          <w:b/>
          <w:sz w:val="24"/>
          <w:szCs w:val="24"/>
          <w:lang w:val="en-US"/>
        </w:rPr>
        <w:t xml:space="preserve">Computer Systems Engineering: </w:t>
      </w:r>
      <w:r w:rsidRPr="000A0824">
        <w:rPr>
          <w:rFonts w:ascii="Arial" w:hAnsi="Arial" w:cs="Arial"/>
          <w:sz w:val="24"/>
          <w:szCs w:val="24"/>
          <w:lang w:val="en-US"/>
        </w:rPr>
        <w:t>(August 2010 – July 2014)</w:t>
      </w:r>
      <w:r w:rsidRPr="000A0824">
        <w:rPr>
          <w:rFonts w:ascii="Arial" w:hAnsi="Arial" w:cs="Arial"/>
          <w:b/>
          <w:sz w:val="24"/>
          <w:szCs w:val="24"/>
          <w:lang w:val="en-US"/>
        </w:rPr>
        <w:t xml:space="preserve">  </w:t>
      </w:r>
    </w:p>
    <w:p w14:paraId="5A06172B" w14:textId="77777777" w:rsidR="008C3861" w:rsidRPr="00B7239E" w:rsidRDefault="00311F25" w:rsidP="0035374F">
      <w:p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B7239E">
        <w:rPr>
          <w:rFonts w:ascii="Arial" w:hAnsi="Arial" w:cs="Arial"/>
          <w:b/>
          <w:sz w:val="24"/>
          <w:szCs w:val="24"/>
        </w:rPr>
        <w:t>University</w:t>
      </w:r>
      <w:proofErr w:type="spellEnd"/>
      <w:r w:rsidR="008C3861" w:rsidRPr="00B7239E">
        <w:rPr>
          <w:rFonts w:ascii="Arial" w:hAnsi="Arial" w:cs="Arial"/>
          <w:b/>
          <w:sz w:val="24"/>
          <w:szCs w:val="24"/>
        </w:rPr>
        <w:t>:</w:t>
      </w:r>
      <w:r w:rsidR="008C3861" w:rsidRPr="00B7239E">
        <w:rPr>
          <w:rFonts w:ascii="Arial" w:hAnsi="Arial" w:cs="Arial"/>
          <w:sz w:val="24"/>
          <w:szCs w:val="24"/>
        </w:rPr>
        <w:t xml:space="preserve"> </w:t>
      </w:r>
      <w:r w:rsidRPr="00B7239E">
        <w:rPr>
          <w:rFonts w:ascii="Arial" w:hAnsi="Arial" w:cs="Arial"/>
          <w:sz w:val="24"/>
          <w:szCs w:val="24"/>
        </w:rPr>
        <w:t>Universidad del Golfo de México Campus Culiacán</w:t>
      </w:r>
    </w:p>
    <w:p w14:paraId="36B3C3E8" w14:textId="77777777" w:rsidR="005335C4" w:rsidRPr="000A0824" w:rsidRDefault="00311F25" w:rsidP="0035374F">
      <w:pPr>
        <w:spacing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0A0824">
        <w:rPr>
          <w:rFonts w:ascii="Arial" w:hAnsi="Arial" w:cs="Arial"/>
          <w:b/>
          <w:sz w:val="24"/>
          <w:szCs w:val="24"/>
          <w:lang w:val="en-US"/>
        </w:rPr>
        <w:t>Graduated (Pending Degree)</w:t>
      </w:r>
    </w:p>
    <w:p w14:paraId="296F7BB7" w14:textId="77777777" w:rsidR="00B7239E" w:rsidRPr="000A0824" w:rsidRDefault="00B7239E" w:rsidP="005335C4">
      <w:pPr>
        <w:spacing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3A0563">
        <w:rPr>
          <w:rFonts w:cstheme="minorHAnsi"/>
          <w:noProof/>
          <w:lang w:val="en-US"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51A51010" wp14:editId="4B7A5A8C">
                <wp:simplePos x="0" y="0"/>
                <wp:positionH relativeFrom="column">
                  <wp:posOffset>-800100</wp:posOffset>
                </wp:positionH>
                <wp:positionV relativeFrom="paragraph">
                  <wp:posOffset>234773</wp:posOffset>
                </wp:positionV>
                <wp:extent cx="5013339" cy="393065"/>
                <wp:effectExtent l="0" t="0" r="0" b="698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339" cy="393065"/>
                          <a:chOff x="-118110" y="-15240"/>
                          <a:chExt cx="5013339" cy="393065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342279" y="41452"/>
                            <a:ext cx="4552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7798A7" w14:textId="77777777" w:rsidR="00D21B32" w:rsidRPr="00B7239E" w:rsidRDefault="00B7239E" w:rsidP="004142DF">
                              <w:pPr>
                                <w:ind w:left="0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B7239E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18110" y="-15240"/>
                            <a:ext cx="441325" cy="3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A51010" id="Group 25" o:spid="_x0000_s1031" style="position:absolute;left:0;text-align:left;margin-left:-63pt;margin-top:18.5pt;width:394.75pt;height:30.95pt;z-index:251640320;mso-width-relative:margin;mso-height-relative:margin" coordorigin="-1181,-152" coordsize="50133,3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">
                <v:shape id="Text Box 13" o:spid="_x0000_s1032" type="#_x0000_t202" style="position:absolute;left:3422;top:414;width:4553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2D7798A7" w14:textId="77777777" w:rsidR="00D21B32" w:rsidRPr="00B7239E" w:rsidRDefault="00B7239E" w:rsidP="004142DF">
                        <w:pPr>
                          <w:ind w:left="0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B7239E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WORK EXPERIENCE</w:t>
                        </w:r>
                      </w:p>
                    </w:txbxContent>
                  </v:textbox>
                </v:shape>
                <v:shape id="Picture 1" o:spid="_x0000_s1033" type="#_x0000_t75" style="position:absolute;left:-1181;top:-152;width:4413;height:3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">
                  <v:imagedata r:id="rId18" o:title=""/>
                </v:shape>
              </v:group>
            </w:pict>
          </mc:Fallback>
        </mc:AlternateContent>
      </w:r>
    </w:p>
    <w:p w14:paraId="34E9EC8E" w14:textId="77777777" w:rsidR="005335C4" w:rsidRPr="000A0824" w:rsidRDefault="005335C4" w:rsidP="00B7239E">
      <w:pPr>
        <w:spacing w:line="360" w:lineRule="auto"/>
        <w:rPr>
          <w:rFonts w:cstheme="minorHAnsi"/>
          <w:b/>
          <w:lang w:val="en-US"/>
        </w:rPr>
      </w:pPr>
    </w:p>
    <w:p w14:paraId="30478D95" w14:textId="77777777" w:rsidR="0086297B" w:rsidRPr="000A0824" w:rsidRDefault="0086297B" w:rsidP="0086297B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A0824">
        <w:rPr>
          <w:rFonts w:ascii="Arial" w:hAnsi="Arial" w:cs="Arial"/>
          <w:b/>
          <w:sz w:val="24"/>
          <w:szCs w:val="24"/>
          <w:lang w:val="en-US"/>
        </w:rPr>
        <w:t xml:space="preserve">Global HITSS </w:t>
      </w:r>
    </w:p>
    <w:p w14:paraId="440F5582" w14:textId="77777777" w:rsidR="0086297B" w:rsidRPr="000A0824" w:rsidRDefault="0086297B" w:rsidP="0086297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0A0824">
        <w:rPr>
          <w:rFonts w:ascii="Arial" w:hAnsi="Arial" w:cs="Arial"/>
          <w:sz w:val="24"/>
          <w:szCs w:val="24"/>
          <w:lang w:val="en-US"/>
        </w:rPr>
        <w:t>Full Stack Developer</w:t>
      </w:r>
    </w:p>
    <w:p w14:paraId="75F12243" w14:textId="28282C10" w:rsidR="0086297B" w:rsidRDefault="0086297B" w:rsidP="0086297B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January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2024 – </w:t>
      </w:r>
      <w:proofErr w:type="spellStart"/>
      <w:r>
        <w:rPr>
          <w:rFonts w:ascii="Arial" w:hAnsi="Arial" w:cs="Arial"/>
          <w:bCs/>
          <w:sz w:val="24"/>
          <w:szCs w:val="24"/>
        </w:rPr>
        <w:t>Present</w:t>
      </w:r>
      <w:proofErr w:type="spellEnd"/>
    </w:p>
    <w:p w14:paraId="3439080F" w14:textId="47FEE645" w:rsidR="0086297B" w:rsidRPr="0086297B" w:rsidRDefault="0086297B" w:rsidP="0086297B">
      <w:pPr>
        <w:pStyle w:val="ListParagraph"/>
        <w:numPr>
          <w:ilvl w:val="0"/>
          <w:numId w:val="35"/>
        </w:numPr>
        <w:tabs>
          <w:tab w:val="clear" w:pos="360"/>
          <w:tab w:val="left" w:pos="-90"/>
          <w:tab w:val="left" w:pos="0"/>
          <w:tab w:val="left" w:pos="90"/>
        </w:tabs>
        <w:spacing w:after="0" w:line="276" w:lineRule="auto"/>
        <w:ind w:left="-180" w:hanging="270"/>
        <w:rPr>
          <w:rFonts w:ascii="Arial" w:hAnsi="Arial" w:cs="Arial"/>
          <w:sz w:val="24"/>
          <w:szCs w:val="24"/>
          <w:lang w:val="en-US"/>
        </w:rPr>
      </w:pPr>
      <w:r w:rsidRPr="0086297B">
        <w:rPr>
          <w:rFonts w:ascii="Arial" w:hAnsi="Arial" w:cs="Arial"/>
          <w:sz w:val="24"/>
          <w:szCs w:val="24"/>
          <w:lang w:val="en-US"/>
        </w:rPr>
        <w:t>Full</w:t>
      </w:r>
      <w:r w:rsidRPr="0086297B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Stack Development with the following stack: Java, Spring, Angular,</w:t>
      </w:r>
      <w:r w:rsidR="00965CA0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React,</w:t>
      </w:r>
      <w:r w:rsidRPr="0086297B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AWS</w:t>
      </w:r>
      <w:r w:rsidR="00965CA0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/</w:t>
      </w:r>
      <w:r w:rsidRPr="0086297B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GCP</w:t>
      </w:r>
      <w:r w:rsidR="00965CA0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and for mobile development: Kotlin with Android Studio</w:t>
      </w:r>
    </w:p>
    <w:p w14:paraId="0A065716" w14:textId="77777777" w:rsidR="0086297B" w:rsidRDefault="0086297B" w:rsidP="00B7239E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D24CB98" w14:textId="78E52697" w:rsidR="007979EB" w:rsidRPr="00B7239E" w:rsidRDefault="008A202A" w:rsidP="00B7239E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Unosquare</w:t>
      </w:r>
      <w:proofErr w:type="spellEnd"/>
    </w:p>
    <w:p w14:paraId="57A34F0C" w14:textId="5956DDFB" w:rsidR="007979EB" w:rsidRPr="000A0824" w:rsidRDefault="008A202A" w:rsidP="00B7239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0A0824">
        <w:rPr>
          <w:rFonts w:ascii="Arial" w:hAnsi="Arial" w:cs="Arial"/>
          <w:sz w:val="24"/>
          <w:szCs w:val="24"/>
          <w:lang w:val="en-US"/>
        </w:rPr>
        <w:t xml:space="preserve">Software </w:t>
      </w:r>
      <w:r w:rsidR="0086297B" w:rsidRPr="000A0824">
        <w:rPr>
          <w:rFonts w:ascii="Arial" w:hAnsi="Arial" w:cs="Arial"/>
          <w:sz w:val="24"/>
          <w:szCs w:val="24"/>
          <w:lang w:val="en-US"/>
        </w:rPr>
        <w:t>Engineer</w:t>
      </w:r>
    </w:p>
    <w:p w14:paraId="2F1C6E7B" w14:textId="77777777" w:rsidR="007979EB" w:rsidRPr="00FE22AE" w:rsidRDefault="008A202A" w:rsidP="00B7239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FE22AE">
        <w:rPr>
          <w:rFonts w:ascii="Arial" w:hAnsi="Arial" w:cs="Arial"/>
          <w:bCs/>
          <w:sz w:val="24"/>
          <w:szCs w:val="24"/>
          <w:lang w:val="en-US"/>
        </w:rPr>
        <w:t xml:space="preserve">January 2023 </w:t>
      </w:r>
      <w:r w:rsidR="00B8610A" w:rsidRPr="00FE22AE">
        <w:rPr>
          <w:rFonts w:ascii="Arial" w:hAnsi="Arial" w:cs="Arial"/>
          <w:bCs/>
          <w:sz w:val="24"/>
          <w:szCs w:val="24"/>
          <w:lang w:val="en-US"/>
        </w:rPr>
        <w:t>–</w:t>
      </w:r>
      <w:r w:rsidRPr="00FE22AE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B8610A" w:rsidRPr="00FE22AE">
        <w:rPr>
          <w:rFonts w:ascii="Arial" w:hAnsi="Arial" w:cs="Arial"/>
          <w:bCs/>
          <w:sz w:val="24"/>
          <w:szCs w:val="24"/>
          <w:lang w:val="en-US"/>
        </w:rPr>
        <w:t>December 2023</w:t>
      </w:r>
    </w:p>
    <w:p w14:paraId="70C72678" w14:textId="77777777" w:rsidR="007979EB" w:rsidRPr="000A0824" w:rsidRDefault="0035374F" w:rsidP="003B0042">
      <w:pPr>
        <w:pStyle w:val="ListParagraph"/>
        <w:numPr>
          <w:ilvl w:val="0"/>
          <w:numId w:val="35"/>
        </w:numPr>
        <w:tabs>
          <w:tab w:val="clear" w:pos="360"/>
          <w:tab w:val="left" w:pos="-90"/>
          <w:tab w:val="left" w:pos="0"/>
          <w:tab w:val="left" w:pos="90"/>
        </w:tabs>
        <w:spacing w:after="0" w:line="276" w:lineRule="auto"/>
        <w:ind w:left="-180" w:hanging="270"/>
        <w:rPr>
          <w:rFonts w:ascii="Arial" w:hAnsi="Arial" w:cs="Arial"/>
          <w:sz w:val="24"/>
          <w:szCs w:val="24"/>
          <w:lang w:val="en-US"/>
        </w:rPr>
      </w:pPr>
      <w:r w:rsidRPr="000A0824">
        <w:rPr>
          <w:rFonts w:ascii="Arial" w:hAnsi="Arial" w:cs="Arial"/>
          <w:sz w:val="24"/>
          <w:szCs w:val="24"/>
          <w:lang w:val="en-US"/>
        </w:rPr>
        <w:t>I work as Software Engineer, mainly working with the followin</w:t>
      </w:r>
      <w:r w:rsidR="00221322">
        <w:rPr>
          <w:rFonts w:ascii="Arial" w:hAnsi="Arial" w:cs="Arial"/>
          <w:sz w:val="24"/>
          <w:szCs w:val="24"/>
          <w:lang w:val="en-US"/>
        </w:rPr>
        <w:t>g technologies: Vue.js</w:t>
      </w:r>
      <w:r w:rsidR="00E37198">
        <w:rPr>
          <w:rFonts w:ascii="Arial" w:hAnsi="Arial" w:cs="Arial"/>
          <w:sz w:val="24"/>
          <w:szCs w:val="24"/>
          <w:lang w:val="en-US"/>
        </w:rPr>
        <w:t xml:space="preserve"> 3, Node.j</w:t>
      </w:r>
      <w:r w:rsidRPr="000A0824">
        <w:rPr>
          <w:rFonts w:ascii="Arial" w:hAnsi="Arial" w:cs="Arial"/>
          <w:sz w:val="24"/>
          <w:szCs w:val="24"/>
          <w:lang w:val="en-US"/>
        </w:rPr>
        <w:t xml:space="preserve">s, Spring Boot 3, Java 17, Jenkins, AWS (ECS, S3, </w:t>
      </w:r>
      <w:proofErr w:type="spellStart"/>
      <w:r w:rsidRPr="000A0824">
        <w:rPr>
          <w:rFonts w:ascii="Arial" w:hAnsi="Arial" w:cs="Arial"/>
          <w:sz w:val="24"/>
          <w:szCs w:val="24"/>
          <w:lang w:val="en-US"/>
        </w:rPr>
        <w:t>CodePipeline</w:t>
      </w:r>
      <w:proofErr w:type="spellEnd"/>
      <w:r w:rsidRPr="000A0824">
        <w:rPr>
          <w:rFonts w:ascii="Arial" w:hAnsi="Arial" w:cs="Arial"/>
          <w:sz w:val="24"/>
          <w:szCs w:val="24"/>
          <w:lang w:val="en-US"/>
        </w:rPr>
        <w:t xml:space="preserve">, EC2, CloudFormation, Route 53, CloudFront, </w:t>
      </w:r>
      <w:proofErr w:type="spellStart"/>
      <w:r w:rsidRPr="000A0824">
        <w:rPr>
          <w:rFonts w:ascii="Arial" w:hAnsi="Arial" w:cs="Arial"/>
          <w:sz w:val="24"/>
          <w:szCs w:val="24"/>
          <w:lang w:val="en-US"/>
        </w:rPr>
        <w:t>AppConfig</w:t>
      </w:r>
      <w:proofErr w:type="spellEnd"/>
      <w:r w:rsidRPr="000A0824">
        <w:rPr>
          <w:rFonts w:ascii="Arial" w:hAnsi="Arial" w:cs="Arial"/>
          <w:sz w:val="24"/>
          <w:szCs w:val="24"/>
          <w:lang w:val="en-US"/>
        </w:rPr>
        <w:t xml:space="preserve">, SQS), Confluence, SCRUM Methodology, for the account </w:t>
      </w:r>
      <w:proofErr w:type="spellStart"/>
      <w:r w:rsidRPr="000A0824">
        <w:rPr>
          <w:rFonts w:ascii="Arial" w:hAnsi="Arial" w:cs="Arial"/>
          <w:sz w:val="24"/>
          <w:szCs w:val="24"/>
          <w:lang w:val="en-US"/>
        </w:rPr>
        <w:t>Aduro</w:t>
      </w:r>
      <w:proofErr w:type="spellEnd"/>
      <w:r w:rsidRPr="000A0824">
        <w:rPr>
          <w:rFonts w:ascii="Arial" w:hAnsi="Arial" w:cs="Arial"/>
          <w:sz w:val="24"/>
          <w:szCs w:val="24"/>
          <w:lang w:val="en-US"/>
        </w:rPr>
        <w:t>.</w:t>
      </w:r>
    </w:p>
    <w:p w14:paraId="231BB5DE" w14:textId="77777777" w:rsidR="0035374F" w:rsidRPr="000A0824" w:rsidRDefault="0035374F" w:rsidP="0035374F">
      <w:pPr>
        <w:pStyle w:val="ListParagraph"/>
        <w:tabs>
          <w:tab w:val="left" w:pos="-270"/>
          <w:tab w:val="left" w:pos="-90"/>
          <w:tab w:val="left" w:pos="90"/>
        </w:tabs>
        <w:spacing w:after="0" w:line="276" w:lineRule="auto"/>
        <w:ind w:left="-270"/>
        <w:rPr>
          <w:rFonts w:ascii="Arial" w:hAnsi="Arial" w:cs="Arial"/>
          <w:sz w:val="24"/>
          <w:szCs w:val="24"/>
          <w:lang w:val="en-US"/>
        </w:rPr>
      </w:pPr>
    </w:p>
    <w:p w14:paraId="791CCB41" w14:textId="77777777" w:rsidR="001A7183" w:rsidRPr="000A0824" w:rsidRDefault="001A7183" w:rsidP="00B7239E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A0824">
        <w:rPr>
          <w:rFonts w:ascii="Arial" w:hAnsi="Arial" w:cs="Arial"/>
          <w:b/>
          <w:sz w:val="24"/>
          <w:szCs w:val="24"/>
          <w:lang w:val="en-US"/>
        </w:rPr>
        <w:t xml:space="preserve">Global HITSS </w:t>
      </w:r>
    </w:p>
    <w:p w14:paraId="60AE7300" w14:textId="77777777" w:rsidR="001A7183" w:rsidRPr="000A0824" w:rsidRDefault="008A202A" w:rsidP="00B7239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0A0824">
        <w:rPr>
          <w:rFonts w:ascii="Arial" w:hAnsi="Arial" w:cs="Arial"/>
          <w:sz w:val="24"/>
          <w:szCs w:val="24"/>
          <w:lang w:val="en-US"/>
        </w:rPr>
        <w:lastRenderedPageBreak/>
        <w:t>Full Stack Developer</w:t>
      </w:r>
    </w:p>
    <w:p w14:paraId="1F7EA08B" w14:textId="77777777" w:rsidR="00795632" w:rsidRPr="000A0824" w:rsidRDefault="008A202A" w:rsidP="00B7239E">
      <w:pPr>
        <w:spacing w:after="0"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0A0824">
        <w:rPr>
          <w:rFonts w:ascii="Arial" w:hAnsi="Arial" w:cs="Arial"/>
          <w:bCs/>
          <w:sz w:val="24"/>
          <w:szCs w:val="24"/>
          <w:lang w:val="en-US"/>
        </w:rPr>
        <w:t>May</w:t>
      </w:r>
      <w:r w:rsidR="001A7183" w:rsidRPr="000A0824">
        <w:rPr>
          <w:rFonts w:ascii="Arial" w:hAnsi="Arial" w:cs="Arial"/>
          <w:bCs/>
          <w:sz w:val="24"/>
          <w:szCs w:val="24"/>
          <w:lang w:val="en-US"/>
        </w:rPr>
        <w:t xml:space="preserve"> 2016 </w:t>
      </w:r>
      <w:r w:rsidR="005C507A" w:rsidRPr="000A0824">
        <w:rPr>
          <w:rFonts w:ascii="Arial" w:hAnsi="Arial" w:cs="Arial"/>
          <w:bCs/>
          <w:sz w:val="24"/>
          <w:szCs w:val="24"/>
          <w:lang w:val="en-US"/>
        </w:rPr>
        <w:t>–</w:t>
      </w:r>
      <w:r w:rsidR="001A7183" w:rsidRPr="000A082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5C507A" w:rsidRPr="000A0824">
        <w:rPr>
          <w:rFonts w:ascii="Arial" w:hAnsi="Arial" w:cs="Arial"/>
          <w:bCs/>
          <w:sz w:val="24"/>
          <w:szCs w:val="24"/>
          <w:lang w:val="en-US"/>
        </w:rPr>
        <w:t>January 2023</w:t>
      </w:r>
    </w:p>
    <w:p w14:paraId="57E1AA4B" w14:textId="77777777" w:rsidR="008A202A" w:rsidRDefault="008A202A" w:rsidP="0035374F">
      <w:pPr>
        <w:pStyle w:val="ListParagraph"/>
        <w:numPr>
          <w:ilvl w:val="0"/>
          <w:numId w:val="33"/>
        </w:numPr>
        <w:spacing w:after="0" w:line="276" w:lineRule="auto"/>
        <w:ind w:left="-90"/>
        <w:rPr>
          <w:rFonts w:ascii="Arial" w:hAnsi="Arial" w:cs="Arial"/>
          <w:sz w:val="24"/>
          <w:szCs w:val="24"/>
          <w:lang w:val="en-US"/>
        </w:rPr>
      </w:pPr>
      <w:r w:rsidRPr="008A202A">
        <w:rPr>
          <w:rFonts w:ascii="Arial" w:hAnsi="Arial" w:cs="Arial"/>
          <w:sz w:val="24"/>
          <w:szCs w:val="24"/>
          <w:lang w:val="en-US"/>
        </w:rPr>
        <w:t>I contributed to take a Data Lake system from idea to functional prototype, developing web services and various integrations, with the technologies: Golang 1.17, GORM, GPC, PostgreSQL and Node JS.</w:t>
      </w:r>
    </w:p>
    <w:p w14:paraId="074EE920" w14:textId="2E22E6CF" w:rsidR="008A202A" w:rsidRPr="008A202A" w:rsidRDefault="008A202A" w:rsidP="0035374F">
      <w:pPr>
        <w:pStyle w:val="ListParagraph"/>
        <w:numPr>
          <w:ilvl w:val="0"/>
          <w:numId w:val="33"/>
        </w:numPr>
        <w:tabs>
          <w:tab w:val="left" w:pos="360"/>
        </w:tabs>
        <w:spacing w:after="0" w:line="276" w:lineRule="auto"/>
        <w:ind w:left="-90"/>
        <w:rPr>
          <w:rFonts w:ascii="Arial" w:hAnsi="Arial" w:cs="Arial"/>
          <w:sz w:val="24"/>
          <w:szCs w:val="24"/>
          <w:lang w:val="en-US"/>
        </w:rPr>
      </w:pPr>
      <w:r w:rsidRPr="008A202A">
        <w:rPr>
          <w:rFonts w:ascii="Arial" w:hAnsi="Arial" w:cs="Arial"/>
          <w:sz w:val="24"/>
          <w:szCs w:val="24"/>
          <w:lang w:val="en-US"/>
        </w:rPr>
        <w:t xml:space="preserve">Web development with the technologies: Java, Spring Boot 2, PostgreSQL, Maria DB, Bootstrap, </w:t>
      </w:r>
      <w:r w:rsidR="00B9348C" w:rsidRPr="008A202A">
        <w:rPr>
          <w:rFonts w:ascii="Arial" w:hAnsi="Arial" w:cs="Arial"/>
          <w:sz w:val="24"/>
          <w:szCs w:val="24"/>
          <w:lang w:val="en-US"/>
        </w:rPr>
        <w:t>jQuery</w:t>
      </w:r>
      <w:r w:rsidRPr="008A202A">
        <w:rPr>
          <w:rFonts w:ascii="Arial" w:hAnsi="Arial" w:cs="Arial"/>
          <w:sz w:val="24"/>
          <w:szCs w:val="24"/>
          <w:lang w:val="en-US"/>
        </w:rPr>
        <w:t xml:space="preserve"> and Git. For the telecommunications system of our client: Claro CL, from Santiago de Chile.</w:t>
      </w:r>
    </w:p>
    <w:p w14:paraId="795216FC" w14:textId="77777777" w:rsidR="008A202A" w:rsidRDefault="008A202A" w:rsidP="0035374F">
      <w:pPr>
        <w:pStyle w:val="ListParagraph"/>
        <w:numPr>
          <w:ilvl w:val="0"/>
          <w:numId w:val="33"/>
        </w:numPr>
        <w:spacing w:after="0" w:line="276" w:lineRule="auto"/>
        <w:ind w:left="-90"/>
        <w:rPr>
          <w:rFonts w:ascii="Arial" w:hAnsi="Arial" w:cs="Arial"/>
          <w:sz w:val="24"/>
          <w:szCs w:val="24"/>
          <w:lang w:val="en-US"/>
        </w:rPr>
      </w:pPr>
      <w:r w:rsidRPr="008A202A">
        <w:rPr>
          <w:rFonts w:ascii="Arial" w:hAnsi="Arial" w:cs="Arial"/>
          <w:sz w:val="24"/>
          <w:szCs w:val="24"/>
          <w:lang w:val="en-US"/>
        </w:rPr>
        <w:t>Software maintenance and development implementing good practices and the SCRUM AGIL methodology, focused on telecommunication services.</w:t>
      </w:r>
    </w:p>
    <w:p w14:paraId="5D48C1BF" w14:textId="77777777" w:rsidR="008A202A" w:rsidRDefault="008A202A" w:rsidP="0035374F">
      <w:pPr>
        <w:pStyle w:val="ListParagraph"/>
        <w:numPr>
          <w:ilvl w:val="0"/>
          <w:numId w:val="33"/>
        </w:numPr>
        <w:spacing w:after="0" w:line="276" w:lineRule="auto"/>
        <w:ind w:left="-90"/>
        <w:rPr>
          <w:rFonts w:ascii="Arial" w:hAnsi="Arial" w:cs="Arial"/>
          <w:sz w:val="24"/>
          <w:szCs w:val="24"/>
          <w:lang w:val="en-US"/>
        </w:rPr>
      </w:pPr>
      <w:r w:rsidRPr="008A202A">
        <w:rPr>
          <w:rFonts w:ascii="Arial" w:hAnsi="Arial" w:cs="Arial"/>
          <w:sz w:val="24"/>
          <w:szCs w:val="24"/>
          <w:lang w:val="en-US"/>
        </w:rPr>
        <w:t xml:space="preserve">Analysis and implementation of new functionalities, as well as changes in the Claro Colombia sales portal: </w:t>
      </w:r>
      <w:hyperlink r:id="rId19" w:history="1">
        <w:r w:rsidRPr="004D4767">
          <w:rPr>
            <w:rStyle w:val="Hyperlink"/>
            <w:rFonts w:ascii="Arial" w:hAnsi="Arial" w:cs="Arial"/>
            <w:sz w:val="24"/>
            <w:szCs w:val="24"/>
            <w:lang w:val="en-US"/>
          </w:rPr>
          <w:t>https://tienda.claro.com.co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B3DB47F" w14:textId="77777777" w:rsidR="008A202A" w:rsidRDefault="008A202A" w:rsidP="0035374F">
      <w:pPr>
        <w:pStyle w:val="ListParagraph"/>
        <w:numPr>
          <w:ilvl w:val="0"/>
          <w:numId w:val="33"/>
        </w:numPr>
        <w:spacing w:after="0" w:line="276" w:lineRule="auto"/>
        <w:ind w:left="-90"/>
        <w:rPr>
          <w:rFonts w:ascii="Arial" w:hAnsi="Arial" w:cs="Arial"/>
          <w:sz w:val="24"/>
          <w:szCs w:val="24"/>
          <w:lang w:val="en-US"/>
        </w:rPr>
      </w:pPr>
      <w:r w:rsidRPr="008A202A">
        <w:rPr>
          <w:rFonts w:ascii="Arial" w:hAnsi="Arial" w:cs="Arial"/>
          <w:sz w:val="24"/>
          <w:szCs w:val="24"/>
          <w:lang w:val="en-US"/>
        </w:rPr>
        <w:t>Good team player who knows how to work with teams and adapting to changes during and after projects</w:t>
      </w:r>
    </w:p>
    <w:p w14:paraId="19424C7F" w14:textId="77777777" w:rsidR="00457B20" w:rsidRPr="008A202A" w:rsidRDefault="00457B20" w:rsidP="00457B20">
      <w:pPr>
        <w:pStyle w:val="ListParagraph"/>
        <w:spacing w:after="0" w:line="360" w:lineRule="auto"/>
        <w:ind w:left="-90"/>
        <w:rPr>
          <w:rFonts w:ascii="Arial" w:hAnsi="Arial" w:cs="Arial"/>
          <w:sz w:val="24"/>
          <w:szCs w:val="24"/>
          <w:lang w:val="en-US"/>
        </w:rPr>
      </w:pPr>
    </w:p>
    <w:p w14:paraId="1F7D6E3E" w14:textId="77777777" w:rsidR="001A7183" w:rsidRPr="00B7239E" w:rsidRDefault="001A7183" w:rsidP="005C507A">
      <w:pPr>
        <w:spacing w:after="0" w:line="360" w:lineRule="auto"/>
        <w:ind w:left="-450" w:hanging="90"/>
        <w:rPr>
          <w:rFonts w:ascii="Arial" w:eastAsia="Times New Roman" w:hAnsi="Arial" w:cs="Arial"/>
          <w:sz w:val="24"/>
          <w:szCs w:val="24"/>
          <w:lang w:eastAsia="zh-CN"/>
        </w:rPr>
      </w:pPr>
      <w:r w:rsidRPr="00B7239E">
        <w:rPr>
          <w:rFonts w:ascii="Arial" w:hAnsi="Arial" w:cs="Arial"/>
          <w:b/>
          <w:sz w:val="24"/>
          <w:szCs w:val="24"/>
          <w:lang w:val="en-US"/>
        </w:rPr>
        <w:t xml:space="preserve">Control Studios </w:t>
      </w:r>
    </w:p>
    <w:p w14:paraId="29FB0CA7" w14:textId="77777777" w:rsidR="001A7183" w:rsidRPr="00B7239E" w:rsidRDefault="00457B20" w:rsidP="00B7239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PHP </w:t>
      </w:r>
      <w:proofErr w:type="spellStart"/>
      <w:r>
        <w:rPr>
          <w:rFonts w:ascii="Arial" w:hAnsi="Arial" w:cs="Arial"/>
          <w:sz w:val="24"/>
          <w:szCs w:val="24"/>
        </w:rPr>
        <w:t>Developer</w:t>
      </w:r>
      <w:proofErr w:type="spellEnd"/>
    </w:p>
    <w:p w14:paraId="1F212B20" w14:textId="77777777" w:rsidR="008016F2" w:rsidRPr="00B7239E" w:rsidRDefault="001A7183" w:rsidP="00B7239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 xml:space="preserve">Octubre </w:t>
      </w:r>
      <w:r w:rsidRPr="00B7239E">
        <w:rPr>
          <w:rFonts w:ascii="Arial" w:hAnsi="Arial" w:cs="Arial"/>
          <w:bCs/>
          <w:sz w:val="24"/>
          <w:szCs w:val="24"/>
        </w:rPr>
        <w:t xml:space="preserve">2015 - </w:t>
      </w:r>
      <w:proofErr w:type="gramStart"/>
      <w:r w:rsidRPr="00B7239E">
        <w:rPr>
          <w:rFonts w:ascii="Arial" w:hAnsi="Arial" w:cs="Arial"/>
          <w:bCs/>
          <w:sz w:val="24"/>
          <w:szCs w:val="24"/>
        </w:rPr>
        <w:t>Abril</w:t>
      </w:r>
      <w:proofErr w:type="gramEnd"/>
      <w:r w:rsidRPr="00B7239E">
        <w:rPr>
          <w:rFonts w:ascii="Arial" w:hAnsi="Arial" w:cs="Arial"/>
          <w:bCs/>
          <w:sz w:val="24"/>
          <w:szCs w:val="24"/>
        </w:rPr>
        <w:t xml:space="preserve"> 2016</w:t>
      </w:r>
    </w:p>
    <w:p w14:paraId="568036E7" w14:textId="77777777" w:rsidR="008B6FFD" w:rsidRPr="000A0824" w:rsidRDefault="00457B20" w:rsidP="0035374F">
      <w:pPr>
        <w:pStyle w:val="Prrafodelista1"/>
        <w:numPr>
          <w:ilvl w:val="0"/>
          <w:numId w:val="21"/>
        </w:numPr>
        <w:tabs>
          <w:tab w:val="clear" w:pos="360"/>
          <w:tab w:val="num" w:pos="0"/>
        </w:tabs>
        <w:spacing w:line="276" w:lineRule="auto"/>
        <w:ind w:left="-90"/>
        <w:contextualSpacing/>
        <w:rPr>
          <w:rFonts w:ascii="Arial" w:hAnsi="Arial" w:cs="Arial"/>
          <w:bCs/>
          <w:sz w:val="24"/>
          <w:szCs w:val="24"/>
          <w:lang w:val="en-US"/>
        </w:rPr>
      </w:pPr>
      <w:r w:rsidRPr="000A0824">
        <w:rPr>
          <w:rFonts w:ascii="Arial" w:hAnsi="Arial" w:cs="Arial"/>
          <w:bCs/>
          <w:sz w:val="24"/>
          <w:szCs w:val="24"/>
          <w:lang w:val="en-US"/>
        </w:rPr>
        <w:t xml:space="preserve">I developed new system modules as well as maintenance tasks of web pages and web systems of the company, mostly custom developments, using PHP, </w:t>
      </w:r>
      <w:proofErr w:type="spellStart"/>
      <w:r w:rsidRPr="000A0824">
        <w:rPr>
          <w:rFonts w:ascii="Arial" w:hAnsi="Arial" w:cs="Arial"/>
          <w:bCs/>
          <w:sz w:val="24"/>
          <w:szCs w:val="24"/>
          <w:lang w:val="en-US"/>
        </w:rPr>
        <w:t>Wordpress</w:t>
      </w:r>
      <w:proofErr w:type="spellEnd"/>
      <w:r w:rsidRPr="000A0824">
        <w:rPr>
          <w:rFonts w:ascii="Arial" w:hAnsi="Arial" w:cs="Arial"/>
          <w:bCs/>
          <w:sz w:val="24"/>
          <w:szCs w:val="24"/>
          <w:lang w:val="en-US"/>
        </w:rPr>
        <w:t>, MySQL, CSS, JavaScript, jQuery and HTML, always focused on code quality, innovation and UX.</w:t>
      </w:r>
    </w:p>
    <w:p w14:paraId="0FC71250" w14:textId="77777777" w:rsidR="00311F25" w:rsidRPr="000A0824" w:rsidRDefault="00311F25" w:rsidP="00B7239E">
      <w:pPr>
        <w:spacing w:line="360" w:lineRule="auto"/>
        <w:ind w:left="0"/>
        <w:rPr>
          <w:rFonts w:ascii="Arial" w:hAnsi="Arial" w:cs="Arial"/>
          <w:sz w:val="24"/>
          <w:szCs w:val="24"/>
          <w:lang w:val="en-US"/>
        </w:rPr>
      </w:pPr>
      <w:r w:rsidRPr="00B7239E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1E671DD2" wp14:editId="74EFBB81">
                <wp:simplePos x="0" y="0"/>
                <wp:positionH relativeFrom="column">
                  <wp:posOffset>-414655</wp:posOffset>
                </wp:positionH>
                <wp:positionV relativeFrom="paragraph">
                  <wp:posOffset>90170</wp:posOffset>
                </wp:positionV>
                <wp:extent cx="4996125" cy="392430"/>
                <wp:effectExtent l="0" t="0" r="0" b="762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6125" cy="392430"/>
                          <a:chOff x="0" y="0"/>
                          <a:chExt cx="4996125" cy="39243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443175" y="50488"/>
                            <a:ext cx="4552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DFF755" w14:textId="77777777" w:rsidR="00311F25" w:rsidRPr="005335C4" w:rsidRDefault="007979EB" w:rsidP="00311F25">
                              <w:pPr>
                                <w:ind w:left="0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5335C4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90" cy="392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71DD2" id="Group 18" o:spid="_x0000_s1034" style="position:absolute;margin-left:-32.65pt;margin-top:7.1pt;width:393.4pt;height:30.9pt;z-index:251673088" coordsize="49961,3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">
                <v:shape id="Text Box 17" o:spid="_x0000_s1035" type="#_x0000_t202" style="position:absolute;left:4431;top:504;width:4553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78DFF755" w14:textId="77777777" w:rsidR="00311F25" w:rsidRPr="005335C4" w:rsidRDefault="007979EB" w:rsidP="00311F25">
                        <w:pPr>
                          <w:ind w:left="0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335C4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LANGUAGES</w:t>
                        </w:r>
                      </w:p>
                    </w:txbxContent>
                  </v:textbox>
                </v:shape>
                <v:shape id="Picture 208" o:spid="_x0000_s1036" type="#_x0000_t75" style="position:absolute;width:4406;height:3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">
                  <v:imagedata r:id="rId21" o:title=""/>
                </v:shape>
              </v:group>
            </w:pict>
          </mc:Fallback>
        </mc:AlternateContent>
      </w:r>
    </w:p>
    <w:p w14:paraId="63164B18" w14:textId="77777777" w:rsidR="00311F25" w:rsidRPr="000A0824" w:rsidRDefault="00B7239E" w:rsidP="00B7239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7239E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2BF9493D" wp14:editId="157B68ED">
                <wp:simplePos x="0" y="0"/>
                <wp:positionH relativeFrom="column">
                  <wp:posOffset>-400050</wp:posOffset>
                </wp:positionH>
                <wp:positionV relativeFrom="paragraph">
                  <wp:posOffset>644525</wp:posOffset>
                </wp:positionV>
                <wp:extent cx="4942564" cy="390525"/>
                <wp:effectExtent l="0" t="0" r="0" b="952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564" cy="390525"/>
                          <a:chOff x="0" y="0"/>
                          <a:chExt cx="4942564" cy="390525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389614" y="55659"/>
                            <a:ext cx="4552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FF1722" w14:textId="77777777" w:rsidR="00311F25" w:rsidRPr="005335C4" w:rsidRDefault="00EC55A7" w:rsidP="00311F25">
                              <w:pPr>
                                <w:ind w:left="0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5335C4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MAIN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9493D" id="Group 12" o:spid="_x0000_s1037" style="position:absolute;left:0;text-align:left;margin-left:-31.5pt;margin-top:50.75pt;width:389.2pt;height:30.75pt;z-index:251649536" coordsize="49425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">
                <v:shape id="Picture 234" o:spid="_x0000_s1038" type="#_x0000_t75" style="position:absolute;width:4381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">
                  <v:imagedata r:id="rId23" o:title=""/>
                </v:shape>
                <v:shape id="Text Box 10" o:spid="_x0000_s1039" type="#_x0000_t202" style="position:absolute;left:3896;top:556;width:4552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4EFF1722" w14:textId="77777777" w:rsidR="00311F25" w:rsidRPr="005335C4" w:rsidRDefault="00EC55A7" w:rsidP="00311F25">
                        <w:pPr>
                          <w:ind w:left="0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335C4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MAIN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79EB" w:rsidRPr="00B7239E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A7515AE" wp14:editId="38CD75EC">
                <wp:simplePos x="0" y="0"/>
                <wp:positionH relativeFrom="column">
                  <wp:posOffset>-277495</wp:posOffset>
                </wp:positionH>
                <wp:positionV relativeFrom="paragraph">
                  <wp:posOffset>147320</wp:posOffset>
                </wp:positionV>
                <wp:extent cx="4552950" cy="49276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299BD" w14:textId="77777777" w:rsidR="00311F25" w:rsidRPr="005335C4" w:rsidRDefault="007979EB" w:rsidP="007979EB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335C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Spanish</w:t>
                            </w:r>
                            <w:proofErr w:type="spellEnd"/>
                            <w:r w:rsidRPr="005335C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- Native</w:t>
                            </w:r>
                          </w:p>
                          <w:p w14:paraId="78E0A0E7" w14:textId="43FF1FC1" w:rsidR="007979EB" w:rsidRPr="005335C4" w:rsidRDefault="00794209" w:rsidP="007979EB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  <w:r w:rsidR="00E371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nglish</w:t>
                            </w:r>
                            <w:r w:rsidR="007979EB" w:rsidRPr="005335C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- (B2</w:t>
                            </w:r>
                            <w:r w:rsidR="00E371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6010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Professional</w:t>
                            </w:r>
                            <w:r w:rsidR="007979EB" w:rsidRPr="005335C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C89B56D" w14:textId="77777777" w:rsidR="007979EB" w:rsidRPr="007979EB" w:rsidRDefault="007979EB" w:rsidP="007979EB">
                            <w:pPr>
                              <w:pStyle w:val="ListParagraph"/>
                              <w:rPr>
                                <w:rFonts w:cstheme="minorHAnsi"/>
                              </w:rPr>
                            </w:pPr>
                          </w:p>
                          <w:p w14:paraId="2A020C03" w14:textId="77777777" w:rsidR="007979EB" w:rsidRDefault="007979EB" w:rsidP="00311F25">
                            <w:pPr>
                              <w:ind w:left="0"/>
                              <w:rPr>
                                <w:rFonts w:cstheme="minorHAnsi"/>
                              </w:rPr>
                            </w:pPr>
                          </w:p>
                          <w:p w14:paraId="2B939AC5" w14:textId="77777777" w:rsidR="007979EB" w:rsidRDefault="007979EB" w:rsidP="00311F25">
                            <w:pPr>
                              <w:ind w:left="0"/>
                              <w:rPr>
                                <w:rFonts w:cstheme="minorHAnsi"/>
                              </w:rPr>
                            </w:pPr>
                            <w:r w:rsidRPr="007979EB">
                              <w:rPr>
                                <w:rFonts w:cstheme="minorHAnsi"/>
                              </w:rPr>
                              <w:t>Inglés - (B2)</w:t>
                            </w:r>
                          </w:p>
                          <w:p w14:paraId="58A53C93" w14:textId="77777777" w:rsidR="007979EB" w:rsidRDefault="007979EB" w:rsidP="00311F25">
                            <w:pPr>
                              <w:ind w:left="0"/>
                              <w:rPr>
                                <w:rFonts w:ascii="Mada" w:hAnsi="Mada"/>
                                <w:b/>
                              </w:rPr>
                            </w:pPr>
                          </w:p>
                          <w:p w14:paraId="5611B868" w14:textId="77777777" w:rsidR="00311F25" w:rsidRDefault="00311F25" w:rsidP="00311F25">
                            <w:pPr>
                              <w:ind w:left="0"/>
                              <w:rPr>
                                <w:rFonts w:ascii="Mada" w:hAnsi="Mada"/>
                                <w:b/>
                              </w:rPr>
                            </w:pPr>
                          </w:p>
                          <w:p w14:paraId="00DC41EE" w14:textId="77777777" w:rsidR="00311F25" w:rsidRDefault="00311F25" w:rsidP="00311F25">
                            <w:pPr>
                              <w:ind w:left="0"/>
                              <w:rPr>
                                <w:rFonts w:ascii="Mada" w:hAnsi="Mada"/>
                                <w:b/>
                              </w:rPr>
                            </w:pPr>
                          </w:p>
                          <w:p w14:paraId="1CD9FA44" w14:textId="77777777" w:rsidR="00311F25" w:rsidRDefault="00311F25" w:rsidP="00311F25">
                            <w:pPr>
                              <w:ind w:left="0"/>
                              <w:rPr>
                                <w:rFonts w:ascii="Mada" w:hAnsi="Mada"/>
                                <w:b/>
                              </w:rPr>
                            </w:pPr>
                          </w:p>
                          <w:p w14:paraId="7162BC06" w14:textId="77777777" w:rsidR="00311F25" w:rsidRPr="00CC6880" w:rsidRDefault="00311F25" w:rsidP="00311F25">
                            <w:pPr>
                              <w:ind w:left="0"/>
                              <w:rPr>
                                <w:rFonts w:ascii="Mada" w:hAnsi="Mad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515AE" id="Text Box 7" o:spid="_x0000_s1040" type="#_x0000_t202" style="position:absolute;left:0;text-align:left;margin-left:-21.85pt;margin-top:11.6pt;width:358.5pt;height:38.8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" filled="f" stroked="f" strokeweight=".5pt">
                <v:textbox>
                  <w:txbxContent>
                    <w:p w14:paraId="215299BD" w14:textId="77777777" w:rsidR="00311F25" w:rsidRPr="005335C4" w:rsidRDefault="007979EB" w:rsidP="007979EB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5335C4">
                        <w:rPr>
                          <w:rFonts w:ascii="Arial" w:hAnsi="Arial" w:cs="Arial"/>
                          <w:sz w:val="24"/>
                          <w:szCs w:val="24"/>
                        </w:rPr>
                        <w:t>Spanish</w:t>
                      </w:r>
                      <w:proofErr w:type="spellEnd"/>
                      <w:r w:rsidRPr="005335C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- Native</w:t>
                      </w:r>
                    </w:p>
                    <w:p w14:paraId="78E0A0E7" w14:textId="43FF1FC1" w:rsidR="007979EB" w:rsidRPr="005335C4" w:rsidRDefault="00794209" w:rsidP="007979EB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  <w:r w:rsidR="00E37198">
                        <w:rPr>
                          <w:rFonts w:ascii="Arial" w:hAnsi="Arial" w:cs="Arial"/>
                          <w:sz w:val="24"/>
                          <w:szCs w:val="24"/>
                        </w:rPr>
                        <w:t>nglish</w:t>
                      </w:r>
                      <w:r w:rsidR="007979EB" w:rsidRPr="005335C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- (B2</w:t>
                      </w:r>
                      <w:r w:rsidR="00E3719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- </w:t>
                      </w:r>
                      <w:r w:rsidR="00560102">
                        <w:rPr>
                          <w:rFonts w:ascii="Arial" w:hAnsi="Arial" w:cs="Arial"/>
                          <w:sz w:val="24"/>
                          <w:szCs w:val="24"/>
                        </w:rPr>
                        <w:t>Professional</w:t>
                      </w:r>
                      <w:r w:rsidR="007979EB" w:rsidRPr="005335C4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  <w:p w14:paraId="5C89B56D" w14:textId="77777777" w:rsidR="007979EB" w:rsidRPr="007979EB" w:rsidRDefault="007979EB" w:rsidP="007979EB">
                      <w:pPr>
                        <w:pStyle w:val="ListParagraph"/>
                        <w:rPr>
                          <w:rFonts w:cstheme="minorHAnsi"/>
                        </w:rPr>
                      </w:pPr>
                    </w:p>
                    <w:p w14:paraId="2A020C03" w14:textId="77777777" w:rsidR="007979EB" w:rsidRDefault="007979EB" w:rsidP="00311F25">
                      <w:pPr>
                        <w:ind w:left="0"/>
                        <w:rPr>
                          <w:rFonts w:cstheme="minorHAnsi"/>
                        </w:rPr>
                      </w:pPr>
                    </w:p>
                    <w:p w14:paraId="2B939AC5" w14:textId="77777777" w:rsidR="007979EB" w:rsidRDefault="007979EB" w:rsidP="00311F25">
                      <w:pPr>
                        <w:ind w:left="0"/>
                        <w:rPr>
                          <w:rFonts w:cstheme="minorHAnsi"/>
                        </w:rPr>
                      </w:pPr>
                      <w:r w:rsidRPr="007979EB">
                        <w:rPr>
                          <w:rFonts w:cstheme="minorHAnsi"/>
                        </w:rPr>
                        <w:t>Inglés - (B2)</w:t>
                      </w:r>
                    </w:p>
                    <w:p w14:paraId="58A53C93" w14:textId="77777777" w:rsidR="007979EB" w:rsidRDefault="007979EB" w:rsidP="00311F25">
                      <w:pPr>
                        <w:ind w:left="0"/>
                        <w:rPr>
                          <w:rFonts w:ascii="Mada" w:hAnsi="Mada"/>
                          <w:b/>
                        </w:rPr>
                      </w:pPr>
                    </w:p>
                    <w:p w14:paraId="5611B868" w14:textId="77777777" w:rsidR="00311F25" w:rsidRDefault="00311F25" w:rsidP="00311F25">
                      <w:pPr>
                        <w:ind w:left="0"/>
                        <w:rPr>
                          <w:rFonts w:ascii="Mada" w:hAnsi="Mada"/>
                          <w:b/>
                        </w:rPr>
                      </w:pPr>
                    </w:p>
                    <w:p w14:paraId="00DC41EE" w14:textId="77777777" w:rsidR="00311F25" w:rsidRDefault="00311F25" w:rsidP="00311F25">
                      <w:pPr>
                        <w:ind w:left="0"/>
                        <w:rPr>
                          <w:rFonts w:ascii="Mada" w:hAnsi="Mada"/>
                          <w:b/>
                        </w:rPr>
                      </w:pPr>
                    </w:p>
                    <w:p w14:paraId="1CD9FA44" w14:textId="77777777" w:rsidR="00311F25" w:rsidRDefault="00311F25" w:rsidP="00311F25">
                      <w:pPr>
                        <w:ind w:left="0"/>
                        <w:rPr>
                          <w:rFonts w:ascii="Mada" w:hAnsi="Mada"/>
                          <w:b/>
                        </w:rPr>
                      </w:pPr>
                    </w:p>
                    <w:p w14:paraId="7162BC06" w14:textId="77777777" w:rsidR="00311F25" w:rsidRPr="00CC6880" w:rsidRDefault="00311F25" w:rsidP="00311F25">
                      <w:pPr>
                        <w:ind w:left="0"/>
                        <w:rPr>
                          <w:rFonts w:ascii="Mada" w:hAnsi="Mad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4BD539" w14:textId="77777777" w:rsidR="00311F25" w:rsidRPr="000A0824" w:rsidRDefault="00311F25" w:rsidP="00B7239E">
      <w:pPr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  <w:sectPr w:rsidR="00311F25" w:rsidRPr="000A0824" w:rsidSect="008A202A">
          <w:footerReference w:type="default" r:id="rId24"/>
          <w:headerReference w:type="first" r:id="rId25"/>
          <w:type w:val="continuous"/>
          <w:pgSz w:w="12240" w:h="15840"/>
          <w:pgMar w:top="540" w:right="1440" w:bottom="270" w:left="1440" w:header="708" w:footer="708" w:gutter="0"/>
          <w:cols w:space="708"/>
          <w:titlePg/>
          <w:docGrid w:linePitch="360"/>
        </w:sectPr>
      </w:pPr>
    </w:p>
    <w:p w14:paraId="1D3FCF10" w14:textId="77777777" w:rsidR="00311F25" w:rsidRPr="000A0824" w:rsidRDefault="00311F25" w:rsidP="00B7239E">
      <w:pPr>
        <w:pStyle w:val="Prrafodelista1"/>
        <w:spacing w:line="360" w:lineRule="auto"/>
        <w:ind w:left="0"/>
        <w:contextualSpacing/>
        <w:rPr>
          <w:rFonts w:ascii="Arial" w:hAnsi="Arial" w:cs="Arial"/>
          <w:bCs/>
          <w:sz w:val="24"/>
          <w:szCs w:val="24"/>
          <w:lang w:val="en-US"/>
        </w:rPr>
      </w:pPr>
    </w:p>
    <w:p w14:paraId="33F76D1C" w14:textId="77777777" w:rsidR="00311F25" w:rsidRPr="000A0824" w:rsidRDefault="00311F25" w:rsidP="00B7239E">
      <w:pPr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36218BE9" w14:textId="77777777" w:rsidR="00EC55A7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 xml:space="preserve">Web </w:t>
      </w:r>
      <w:proofErr w:type="spellStart"/>
      <w:r w:rsidRPr="00B7239E">
        <w:rPr>
          <w:rFonts w:ascii="Arial" w:hAnsi="Arial" w:cs="Arial"/>
          <w:sz w:val="24"/>
          <w:szCs w:val="24"/>
        </w:rPr>
        <w:t>Development</w:t>
      </w:r>
      <w:proofErr w:type="spellEnd"/>
      <w:r w:rsidRPr="00B7239E">
        <w:rPr>
          <w:rFonts w:ascii="Arial" w:hAnsi="Arial" w:cs="Arial"/>
          <w:sz w:val="24"/>
          <w:szCs w:val="24"/>
        </w:rPr>
        <w:t xml:space="preserve"> </w:t>
      </w:r>
    </w:p>
    <w:p w14:paraId="40014116" w14:textId="77777777" w:rsidR="00311F25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 xml:space="preserve">Spring </w:t>
      </w:r>
      <w:proofErr w:type="spellStart"/>
      <w:r w:rsidR="000A0824">
        <w:rPr>
          <w:rFonts w:ascii="Arial" w:hAnsi="Arial" w:cs="Arial"/>
          <w:sz w:val="24"/>
          <w:szCs w:val="24"/>
        </w:rPr>
        <w:t>Boot</w:t>
      </w:r>
      <w:proofErr w:type="spellEnd"/>
      <w:r w:rsidR="000A0824">
        <w:rPr>
          <w:rFonts w:ascii="Arial" w:hAnsi="Arial" w:cs="Arial"/>
          <w:sz w:val="24"/>
          <w:szCs w:val="24"/>
        </w:rPr>
        <w:t xml:space="preserve"> 3</w:t>
      </w:r>
    </w:p>
    <w:p w14:paraId="0B2AC1DC" w14:textId="0157F2AC" w:rsidR="00EC55A7" w:rsidRPr="00B7239E" w:rsidRDefault="00664233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Java </w:t>
      </w:r>
      <w:r w:rsidR="00532B01">
        <w:rPr>
          <w:rFonts w:ascii="Arial" w:hAnsi="Arial" w:cs="Arial"/>
          <w:sz w:val="24"/>
          <w:szCs w:val="24"/>
        </w:rPr>
        <w:t>21</w:t>
      </w:r>
    </w:p>
    <w:p w14:paraId="025BD8BC" w14:textId="77777777" w:rsidR="00EC55A7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>JavaScript ES6</w:t>
      </w:r>
    </w:p>
    <w:p w14:paraId="18966689" w14:textId="28AD1956" w:rsidR="00EC55A7" w:rsidRDefault="00EC55A7" w:rsidP="0086297B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>Angular 15</w:t>
      </w:r>
      <w:r w:rsidR="00532B01">
        <w:rPr>
          <w:rFonts w:ascii="Arial" w:hAnsi="Arial" w:cs="Arial"/>
          <w:sz w:val="24"/>
          <w:szCs w:val="24"/>
        </w:rPr>
        <w:t>, 20</w:t>
      </w:r>
      <w:r w:rsidR="0086297B">
        <w:rPr>
          <w:rFonts w:ascii="Arial" w:hAnsi="Arial" w:cs="Arial"/>
          <w:sz w:val="24"/>
          <w:szCs w:val="24"/>
        </w:rPr>
        <w:t>/</w:t>
      </w:r>
      <w:r w:rsidR="0086297B" w:rsidRPr="008629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6297B" w:rsidRPr="00B7239E">
        <w:rPr>
          <w:rFonts w:ascii="Arial" w:hAnsi="Arial" w:cs="Arial"/>
          <w:sz w:val="24"/>
          <w:szCs w:val="24"/>
        </w:rPr>
        <w:t>PrimeNG</w:t>
      </w:r>
      <w:proofErr w:type="spellEnd"/>
      <w:r w:rsidR="0086297B">
        <w:rPr>
          <w:rFonts w:ascii="Arial" w:hAnsi="Arial" w:cs="Arial"/>
          <w:sz w:val="24"/>
          <w:szCs w:val="24"/>
        </w:rPr>
        <w:t xml:space="preserve"> /</w:t>
      </w:r>
      <w:r w:rsidR="0086297B" w:rsidRPr="0086297B">
        <w:rPr>
          <w:rFonts w:ascii="Arial" w:hAnsi="Arial" w:cs="Arial"/>
          <w:sz w:val="24"/>
          <w:szCs w:val="24"/>
        </w:rPr>
        <w:t xml:space="preserve"> </w:t>
      </w:r>
      <w:r w:rsidR="0086297B" w:rsidRPr="00B7239E">
        <w:rPr>
          <w:rFonts w:ascii="Arial" w:hAnsi="Arial" w:cs="Arial"/>
          <w:sz w:val="24"/>
          <w:szCs w:val="24"/>
        </w:rPr>
        <w:t>Angular Material</w:t>
      </w:r>
    </w:p>
    <w:p w14:paraId="273FC807" w14:textId="5BAFD848" w:rsidR="00532B01" w:rsidRPr="0086297B" w:rsidRDefault="00532B01" w:rsidP="0086297B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 xml:space="preserve"> 18</w:t>
      </w:r>
    </w:p>
    <w:p w14:paraId="5CE85F20" w14:textId="1E32FB34" w:rsidR="00EC55A7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  <w:lang w:val="en-US"/>
        </w:rPr>
      </w:pPr>
      <w:r w:rsidRPr="000A0824">
        <w:rPr>
          <w:rFonts w:ascii="Arial" w:hAnsi="Arial" w:cs="Arial"/>
          <w:sz w:val="24"/>
          <w:szCs w:val="24"/>
          <w:lang w:val="en-US"/>
        </w:rPr>
        <w:t xml:space="preserve">SQL </w:t>
      </w:r>
      <w:r w:rsidR="0086297B" w:rsidRPr="000A0824">
        <w:rPr>
          <w:rFonts w:ascii="Arial" w:hAnsi="Arial" w:cs="Arial"/>
          <w:sz w:val="24"/>
          <w:szCs w:val="24"/>
          <w:lang w:val="en-US"/>
        </w:rPr>
        <w:t>(Maria</w:t>
      </w:r>
      <w:r w:rsidRPr="000A0824">
        <w:rPr>
          <w:rFonts w:ascii="Arial" w:hAnsi="Arial" w:cs="Arial"/>
          <w:sz w:val="24"/>
          <w:szCs w:val="24"/>
          <w:lang w:val="en-US"/>
        </w:rPr>
        <w:t xml:space="preserve"> DB and PostgreSQL)</w:t>
      </w:r>
    </w:p>
    <w:p w14:paraId="74093785" w14:textId="1FA9873F" w:rsidR="00F5352E" w:rsidRPr="00F5352E" w:rsidRDefault="00F5352E" w:rsidP="00F5352E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  <w:lang w:val="en-US"/>
        </w:rPr>
      </w:pPr>
      <w:r w:rsidRPr="00532B01">
        <w:rPr>
          <w:rFonts w:ascii="Arial" w:hAnsi="Arial" w:cs="Arial"/>
          <w:sz w:val="24"/>
          <w:szCs w:val="24"/>
          <w:lang w:val="en-US"/>
        </w:rPr>
        <w:t>IA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532B01">
        <w:rPr>
          <w:rFonts w:ascii="Arial" w:hAnsi="Arial" w:cs="Arial"/>
          <w:sz w:val="24"/>
          <w:szCs w:val="24"/>
          <w:lang w:val="en-US"/>
        </w:rPr>
        <w:t>GitHub Copilot/</w:t>
      </w:r>
      <w:proofErr w:type="spellStart"/>
      <w:r w:rsidRPr="00532B01">
        <w:rPr>
          <w:rFonts w:ascii="Arial" w:hAnsi="Arial" w:cs="Arial"/>
          <w:sz w:val="24"/>
          <w:szCs w:val="24"/>
          <w:lang w:val="en-US"/>
        </w:rPr>
        <w:t>Cloude</w:t>
      </w:r>
      <w:proofErr w:type="spellEnd"/>
      <w:r w:rsidRPr="00532B01">
        <w:rPr>
          <w:rFonts w:ascii="Arial" w:hAnsi="Arial" w:cs="Arial"/>
          <w:sz w:val="24"/>
          <w:szCs w:val="24"/>
          <w:lang w:val="en-US"/>
        </w:rPr>
        <w:t xml:space="preserve"> Code/</w:t>
      </w:r>
      <w:r>
        <w:rPr>
          <w:rFonts w:ascii="Arial" w:hAnsi="Arial" w:cs="Arial"/>
          <w:sz w:val="24"/>
          <w:szCs w:val="24"/>
          <w:lang w:val="en-US"/>
        </w:rPr>
        <w:t>Antigravity</w:t>
      </w:r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OpenCode</w:t>
      </w:r>
      <w:proofErr w:type="spellEnd"/>
    </w:p>
    <w:p w14:paraId="599638CC" w14:textId="77777777" w:rsidR="00EC55A7" w:rsidRPr="00B7239E" w:rsidRDefault="00E37198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Node.js</w:t>
      </w:r>
    </w:p>
    <w:p w14:paraId="730DD2B5" w14:textId="77777777" w:rsidR="00EC55A7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>Vue</w:t>
      </w:r>
      <w:r w:rsidR="00E37198">
        <w:rPr>
          <w:rFonts w:ascii="Arial" w:hAnsi="Arial" w:cs="Arial"/>
          <w:sz w:val="24"/>
          <w:szCs w:val="24"/>
        </w:rPr>
        <w:t>.</w:t>
      </w:r>
      <w:r w:rsidRPr="00B7239E">
        <w:rPr>
          <w:rFonts w:ascii="Arial" w:hAnsi="Arial" w:cs="Arial"/>
          <w:sz w:val="24"/>
          <w:szCs w:val="24"/>
        </w:rPr>
        <w:t>js 3</w:t>
      </w:r>
    </w:p>
    <w:p w14:paraId="74595978" w14:textId="77777777" w:rsidR="00EC55A7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proofErr w:type="spellStart"/>
      <w:r w:rsidRPr="00B7239E">
        <w:rPr>
          <w:rFonts w:ascii="Arial" w:hAnsi="Arial" w:cs="Arial"/>
          <w:sz w:val="24"/>
          <w:szCs w:val="24"/>
        </w:rPr>
        <w:t>Golang</w:t>
      </w:r>
      <w:proofErr w:type="spellEnd"/>
    </w:p>
    <w:p w14:paraId="60571289" w14:textId="77777777" w:rsidR="00EC55A7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>Git/GitHub</w:t>
      </w:r>
    </w:p>
    <w:p w14:paraId="076F07A3" w14:textId="2A6FC07A" w:rsidR="00EC55A7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  <w:lang w:val="en-US"/>
        </w:rPr>
      </w:pPr>
      <w:r w:rsidRPr="0086297B">
        <w:rPr>
          <w:rFonts w:ascii="Arial" w:hAnsi="Arial" w:cs="Arial"/>
          <w:sz w:val="24"/>
          <w:szCs w:val="24"/>
          <w:lang w:val="en-US"/>
        </w:rPr>
        <w:t>GCP (Associate Cloud Engineer</w:t>
      </w:r>
      <w:r w:rsidR="0086297B" w:rsidRPr="0086297B">
        <w:rPr>
          <w:rFonts w:ascii="Arial" w:hAnsi="Arial" w:cs="Arial"/>
          <w:sz w:val="24"/>
          <w:szCs w:val="24"/>
          <w:lang w:val="en-US"/>
        </w:rPr>
        <w:t xml:space="preserve"> Certification</w:t>
      </w:r>
      <w:r w:rsidRPr="0086297B">
        <w:rPr>
          <w:rFonts w:ascii="Arial" w:hAnsi="Arial" w:cs="Arial"/>
          <w:sz w:val="24"/>
          <w:szCs w:val="24"/>
          <w:lang w:val="en-US"/>
        </w:rPr>
        <w:t>)</w:t>
      </w:r>
    </w:p>
    <w:p w14:paraId="1BBED381" w14:textId="6FE45172" w:rsidR="0086297B" w:rsidRPr="0086297B" w:rsidRDefault="0086297B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AWS</w:t>
      </w:r>
    </w:p>
    <w:p w14:paraId="4984A0FA" w14:textId="4B72B821" w:rsidR="00EC55A7" w:rsidRPr="0086297B" w:rsidRDefault="0086297B" w:rsidP="0086297B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lastRenderedPageBreak/>
        <w:t>HTML5</w:t>
      </w:r>
      <w:r>
        <w:rPr>
          <w:rFonts w:ascii="Arial" w:hAnsi="Arial" w:cs="Arial"/>
          <w:sz w:val="24"/>
          <w:szCs w:val="24"/>
        </w:rPr>
        <w:t xml:space="preserve"> / </w:t>
      </w:r>
      <w:r w:rsidRPr="0086297B">
        <w:rPr>
          <w:rFonts w:ascii="Arial" w:hAnsi="Arial" w:cs="Arial"/>
          <w:sz w:val="24"/>
          <w:szCs w:val="24"/>
        </w:rPr>
        <w:t>CSS3</w:t>
      </w:r>
      <w:r>
        <w:rPr>
          <w:rFonts w:ascii="Arial" w:hAnsi="Arial" w:cs="Arial"/>
          <w:sz w:val="24"/>
          <w:szCs w:val="24"/>
        </w:rPr>
        <w:t xml:space="preserve"> / </w:t>
      </w:r>
      <w:r w:rsidR="00EC55A7" w:rsidRPr="0086297B">
        <w:rPr>
          <w:rFonts w:ascii="Arial" w:hAnsi="Arial" w:cs="Arial"/>
          <w:sz w:val="24"/>
          <w:szCs w:val="24"/>
        </w:rPr>
        <w:t xml:space="preserve">Bootstrap </w:t>
      </w:r>
      <w:r w:rsidRPr="0086297B">
        <w:rPr>
          <w:rFonts w:ascii="Arial" w:hAnsi="Arial" w:cs="Arial"/>
          <w:sz w:val="24"/>
          <w:szCs w:val="24"/>
        </w:rPr>
        <w:t>5</w:t>
      </w:r>
    </w:p>
    <w:p w14:paraId="63291110" w14:textId="77777777" w:rsidR="00311F25" w:rsidRPr="00B7239E" w:rsidRDefault="00EC55A7" w:rsidP="005335C4">
      <w:pPr>
        <w:pStyle w:val="ListParagraph"/>
        <w:numPr>
          <w:ilvl w:val="0"/>
          <w:numId w:val="2"/>
        </w:numPr>
        <w:spacing w:after="0" w:line="276" w:lineRule="auto"/>
        <w:ind w:right="360"/>
        <w:rPr>
          <w:rFonts w:ascii="Arial" w:hAnsi="Arial" w:cs="Arial"/>
          <w:sz w:val="24"/>
          <w:szCs w:val="24"/>
        </w:rPr>
      </w:pPr>
      <w:r w:rsidRPr="00B7239E">
        <w:rPr>
          <w:rFonts w:ascii="Arial" w:hAnsi="Arial" w:cs="Arial"/>
          <w:sz w:val="24"/>
          <w:szCs w:val="24"/>
        </w:rPr>
        <w:t>SCRUM</w:t>
      </w:r>
    </w:p>
    <w:sectPr w:rsidR="00311F25" w:rsidRPr="00B7239E" w:rsidSect="005335C4">
      <w:headerReference w:type="default" r:id="rId26"/>
      <w:headerReference w:type="first" r:id="rId27"/>
      <w:type w:val="continuous"/>
      <w:pgSz w:w="12240" w:h="15840"/>
      <w:pgMar w:top="0" w:right="1701" w:bottom="36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4C384" w14:textId="77777777" w:rsidR="00DB42E2" w:rsidRDefault="00DB42E2" w:rsidP="00C538AD">
      <w:pPr>
        <w:spacing w:after="0" w:line="240" w:lineRule="auto"/>
      </w:pPr>
      <w:r>
        <w:separator/>
      </w:r>
    </w:p>
  </w:endnote>
  <w:endnote w:type="continuationSeparator" w:id="0">
    <w:p w14:paraId="20B0EF49" w14:textId="77777777" w:rsidR="00DB42E2" w:rsidRDefault="00DB42E2" w:rsidP="00C53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da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C37F0" w14:textId="77777777" w:rsidR="007979EB" w:rsidRDefault="007979EB">
    <w:pPr>
      <w:pStyle w:val="Footer"/>
    </w:pPr>
  </w:p>
  <w:p w14:paraId="1AEAF132" w14:textId="77777777" w:rsidR="007979EB" w:rsidRDefault="00797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7E421" w14:textId="77777777" w:rsidR="00DB42E2" w:rsidRDefault="00DB42E2" w:rsidP="00C538AD">
      <w:pPr>
        <w:spacing w:after="0" w:line="240" w:lineRule="auto"/>
      </w:pPr>
      <w:r>
        <w:separator/>
      </w:r>
    </w:p>
  </w:footnote>
  <w:footnote w:type="continuationSeparator" w:id="0">
    <w:p w14:paraId="51A125BB" w14:textId="77777777" w:rsidR="00DB42E2" w:rsidRDefault="00DB42E2" w:rsidP="00C53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61323" w14:textId="77777777" w:rsidR="00311F25" w:rsidRDefault="00311F25" w:rsidP="005B04F1">
    <w:pPr>
      <w:pStyle w:val="Header"/>
      <w:tabs>
        <w:tab w:val="clear" w:pos="4419"/>
        <w:tab w:val="clear" w:pos="8838"/>
        <w:tab w:val="left" w:pos="8658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CF870" w14:textId="77777777" w:rsidR="00D21B32" w:rsidRDefault="00D21B32" w:rsidP="007979EB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DF18B" w14:textId="77777777" w:rsidR="00D21B32" w:rsidRDefault="005B04F1" w:rsidP="005B04F1">
    <w:pPr>
      <w:pStyle w:val="Header"/>
      <w:tabs>
        <w:tab w:val="clear" w:pos="4419"/>
        <w:tab w:val="clear" w:pos="8838"/>
        <w:tab w:val="left" w:pos="865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48pt;height:300.75pt" o:bullet="t">
        <v:imagedata r:id="rId1" o:title="boton-azul"/>
      </v:shape>
    </w:pict>
  </w:numPicBullet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0"/>
        <w:szCs w:val="20"/>
        <w:lang w:val="es-MX" w:bidi="ar-SA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0"/>
        <w:szCs w:val="20"/>
        <w:lang w:val="es-MX" w:bidi="ar-SA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0"/>
        <w:szCs w:val="20"/>
        <w:lang w:val="es-MX" w:bidi="ar-SA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5"/>
    <w:multiLevelType w:val="multilevel"/>
    <w:tmpl w:val="CFC42C0A"/>
    <w:name w:val="WW8Num5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  <w:lang w:val="es-ES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color w:val="000000"/>
        <w:sz w:val="20"/>
        <w:szCs w:val="20"/>
        <w:lang w:val="es-ES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color w:val="000000"/>
        <w:sz w:val="20"/>
        <w:szCs w:val="20"/>
        <w:lang w:val="es-ES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5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9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76"/>
        </w:tabs>
        <w:ind w:left="776" w:hanging="360"/>
      </w:pPr>
      <w:rPr>
        <w:rFonts w:ascii="Symbol" w:hAnsi="Symbol" w:cs="OpenSymbol"/>
        <w:color w:val="000000"/>
        <w:lang w:val="es-ES"/>
      </w:rPr>
    </w:lvl>
    <w:lvl w:ilvl="1">
      <w:start w:val="1"/>
      <w:numFmt w:val="bullet"/>
      <w:lvlText w:val="◦"/>
      <w:lvlJc w:val="left"/>
      <w:pPr>
        <w:tabs>
          <w:tab w:val="num" w:pos="1136"/>
        </w:tabs>
        <w:ind w:left="1136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96"/>
        </w:tabs>
        <w:ind w:left="1496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cs="OpenSymbol"/>
        <w:color w:val="000000"/>
        <w:lang w:val="es-ES"/>
      </w:rPr>
    </w:lvl>
    <w:lvl w:ilvl="4">
      <w:start w:val="1"/>
      <w:numFmt w:val="bullet"/>
      <w:lvlText w:val="◦"/>
      <w:lvlJc w:val="left"/>
      <w:pPr>
        <w:tabs>
          <w:tab w:val="num" w:pos="2216"/>
        </w:tabs>
        <w:ind w:left="2216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76"/>
        </w:tabs>
        <w:ind w:left="2576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36"/>
        </w:tabs>
        <w:ind w:left="2936" w:hanging="360"/>
      </w:pPr>
      <w:rPr>
        <w:rFonts w:ascii="Symbol" w:hAnsi="Symbol" w:cs="OpenSymbol"/>
        <w:color w:val="000000"/>
        <w:lang w:val="es-ES"/>
      </w:rPr>
    </w:lvl>
    <w:lvl w:ilvl="7">
      <w:start w:val="1"/>
      <w:numFmt w:val="bullet"/>
      <w:lvlText w:val="◦"/>
      <w:lvlJc w:val="left"/>
      <w:pPr>
        <w:tabs>
          <w:tab w:val="num" w:pos="3296"/>
        </w:tabs>
        <w:ind w:left="3296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56"/>
        </w:tabs>
        <w:ind w:left="3656" w:hanging="360"/>
      </w:pPr>
      <w:rPr>
        <w:rFonts w:ascii="OpenSymbol" w:hAnsi="OpenSymbol" w:cs="OpenSymbol"/>
      </w:rPr>
    </w:lvl>
  </w:abstractNum>
  <w:abstractNum w:abstractNumId="12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0B1968A4"/>
    <w:multiLevelType w:val="hybridMultilevel"/>
    <w:tmpl w:val="BF5E2AAA"/>
    <w:lvl w:ilvl="0" w:tplc="7C7E60E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0C43B9"/>
    <w:multiLevelType w:val="multilevel"/>
    <w:tmpl w:val="61F429FA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  <w:lang w:val="es-ES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color w:val="000000"/>
        <w:sz w:val="20"/>
        <w:szCs w:val="20"/>
        <w:lang w:val="es-ES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color w:val="000000"/>
        <w:sz w:val="20"/>
        <w:szCs w:val="20"/>
        <w:lang w:val="es-ES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15" w15:restartNumberingAfterBreak="0">
    <w:nsid w:val="22FF5391"/>
    <w:multiLevelType w:val="hybridMultilevel"/>
    <w:tmpl w:val="2BD033F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13089"/>
    <w:multiLevelType w:val="hybridMultilevel"/>
    <w:tmpl w:val="892A999E"/>
    <w:lvl w:ilvl="0" w:tplc="08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6BA75D8"/>
    <w:multiLevelType w:val="singleLevel"/>
    <w:tmpl w:val="83AAA180"/>
    <w:lvl w:ilvl="0">
      <w:start w:val="1"/>
      <w:numFmt w:val="lowerRoman"/>
      <w:pStyle w:val="Log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28A33D3D"/>
    <w:multiLevelType w:val="hybridMultilevel"/>
    <w:tmpl w:val="38EE5F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079AF"/>
    <w:multiLevelType w:val="hybridMultilevel"/>
    <w:tmpl w:val="23829A5C"/>
    <w:lvl w:ilvl="0" w:tplc="08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33A3446C"/>
    <w:multiLevelType w:val="hybridMultilevel"/>
    <w:tmpl w:val="587CF8EA"/>
    <w:lvl w:ilvl="0" w:tplc="08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3BC93C14"/>
    <w:multiLevelType w:val="hybridMultilevel"/>
    <w:tmpl w:val="4F64248C"/>
    <w:lvl w:ilvl="0" w:tplc="241C993E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60DCA"/>
    <w:multiLevelType w:val="hybridMultilevel"/>
    <w:tmpl w:val="F444826E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3E260A53"/>
    <w:multiLevelType w:val="multilevel"/>
    <w:tmpl w:val="4618575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  <w:lang w:val="es-ES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color w:val="000000"/>
        <w:sz w:val="20"/>
        <w:szCs w:val="20"/>
        <w:lang w:val="es-ES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color w:val="000000"/>
        <w:sz w:val="20"/>
        <w:szCs w:val="20"/>
        <w:lang w:val="es-ES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24" w15:restartNumberingAfterBreak="0">
    <w:nsid w:val="42DC2311"/>
    <w:multiLevelType w:val="hybridMultilevel"/>
    <w:tmpl w:val="E1306C08"/>
    <w:lvl w:ilvl="0" w:tplc="7C7E60E6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46F039D7"/>
    <w:multiLevelType w:val="hybridMultilevel"/>
    <w:tmpl w:val="49768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E6279"/>
    <w:multiLevelType w:val="hybridMultilevel"/>
    <w:tmpl w:val="49BE8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50254"/>
    <w:multiLevelType w:val="hybridMultilevel"/>
    <w:tmpl w:val="DDF6DC04"/>
    <w:lvl w:ilvl="0" w:tplc="7C7E60E6">
      <w:start w:val="1"/>
      <w:numFmt w:val="bullet"/>
      <w:lvlText w:val=""/>
      <w:lvlPicBulletId w:val="0"/>
      <w:lvlJc w:val="left"/>
      <w:pPr>
        <w:ind w:left="-54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8" w15:restartNumberingAfterBreak="0">
    <w:nsid w:val="4D807011"/>
    <w:multiLevelType w:val="hybridMultilevel"/>
    <w:tmpl w:val="137E287E"/>
    <w:lvl w:ilvl="0" w:tplc="7C7E60E6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50C675BD"/>
    <w:multiLevelType w:val="hybridMultilevel"/>
    <w:tmpl w:val="453A180E"/>
    <w:lvl w:ilvl="0" w:tplc="7C7E60E6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2A72830"/>
    <w:multiLevelType w:val="hybridMultilevel"/>
    <w:tmpl w:val="01988756"/>
    <w:lvl w:ilvl="0" w:tplc="7C7E60E6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F4E4D"/>
    <w:multiLevelType w:val="hybridMultilevel"/>
    <w:tmpl w:val="27DEE1E8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 w15:restartNumberingAfterBreak="0">
    <w:nsid w:val="64AF5772"/>
    <w:multiLevelType w:val="hybridMultilevel"/>
    <w:tmpl w:val="E83CDC18"/>
    <w:lvl w:ilvl="0" w:tplc="7C7E60E6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 w15:restartNumberingAfterBreak="0">
    <w:nsid w:val="685E1D5C"/>
    <w:multiLevelType w:val="hybridMultilevel"/>
    <w:tmpl w:val="2C32DFEE"/>
    <w:lvl w:ilvl="0" w:tplc="7C7E60E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A25330"/>
    <w:multiLevelType w:val="hybridMultilevel"/>
    <w:tmpl w:val="1D9E9922"/>
    <w:lvl w:ilvl="0" w:tplc="7C7E60E6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583949691">
    <w:abstractNumId w:val="32"/>
  </w:num>
  <w:num w:numId="2" w16cid:durableId="2030834716">
    <w:abstractNumId w:val="28"/>
  </w:num>
  <w:num w:numId="3" w16cid:durableId="1817183333">
    <w:abstractNumId w:val="24"/>
  </w:num>
  <w:num w:numId="4" w16cid:durableId="278492406">
    <w:abstractNumId w:val="34"/>
  </w:num>
  <w:num w:numId="5" w16cid:durableId="1762946348">
    <w:abstractNumId w:val="27"/>
  </w:num>
  <w:num w:numId="6" w16cid:durableId="930166354">
    <w:abstractNumId w:val="30"/>
  </w:num>
  <w:num w:numId="7" w16cid:durableId="1040743234">
    <w:abstractNumId w:val="18"/>
  </w:num>
  <w:num w:numId="8" w16cid:durableId="1439914550">
    <w:abstractNumId w:val="29"/>
  </w:num>
  <w:num w:numId="9" w16cid:durableId="1607153530">
    <w:abstractNumId w:val="31"/>
  </w:num>
  <w:num w:numId="10" w16cid:durableId="512113575">
    <w:abstractNumId w:val="19"/>
  </w:num>
  <w:num w:numId="11" w16cid:durableId="356080967">
    <w:abstractNumId w:val="20"/>
  </w:num>
  <w:num w:numId="12" w16cid:durableId="1191918303">
    <w:abstractNumId w:val="16"/>
  </w:num>
  <w:num w:numId="13" w16cid:durableId="1378119750">
    <w:abstractNumId w:val="25"/>
  </w:num>
  <w:num w:numId="14" w16cid:durableId="800850328">
    <w:abstractNumId w:val="9"/>
  </w:num>
  <w:num w:numId="15" w16cid:durableId="962881932">
    <w:abstractNumId w:val="10"/>
  </w:num>
  <w:num w:numId="16" w16cid:durableId="1084378134">
    <w:abstractNumId w:val="11"/>
  </w:num>
  <w:num w:numId="17" w16cid:durableId="1644238215">
    <w:abstractNumId w:val="12"/>
  </w:num>
  <w:num w:numId="18" w16cid:durableId="128476803">
    <w:abstractNumId w:val="0"/>
  </w:num>
  <w:num w:numId="19" w16cid:durableId="2063750255">
    <w:abstractNumId w:val="22"/>
  </w:num>
  <w:num w:numId="20" w16cid:durableId="586381727">
    <w:abstractNumId w:val="1"/>
  </w:num>
  <w:num w:numId="21" w16cid:durableId="914120700">
    <w:abstractNumId w:val="2"/>
  </w:num>
  <w:num w:numId="22" w16cid:durableId="1255014816">
    <w:abstractNumId w:val="3"/>
  </w:num>
  <w:num w:numId="23" w16cid:durableId="911695619">
    <w:abstractNumId w:val="7"/>
  </w:num>
  <w:num w:numId="24" w16cid:durableId="161435462">
    <w:abstractNumId w:val="4"/>
  </w:num>
  <w:num w:numId="25" w16cid:durableId="198788588">
    <w:abstractNumId w:val="5"/>
  </w:num>
  <w:num w:numId="26" w16cid:durableId="1937708921">
    <w:abstractNumId w:val="6"/>
  </w:num>
  <w:num w:numId="27" w16cid:durableId="1881815807">
    <w:abstractNumId w:val="8"/>
  </w:num>
  <w:num w:numId="28" w16cid:durableId="108396939">
    <w:abstractNumId w:val="15"/>
  </w:num>
  <w:num w:numId="29" w16cid:durableId="1331909428">
    <w:abstractNumId w:val="17"/>
  </w:num>
  <w:num w:numId="30" w16cid:durableId="95827613">
    <w:abstractNumId w:val="21"/>
  </w:num>
  <w:num w:numId="31" w16cid:durableId="1158809992">
    <w:abstractNumId w:val="26"/>
  </w:num>
  <w:num w:numId="32" w16cid:durableId="71781384">
    <w:abstractNumId w:val="33"/>
  </w:num>
  <w:num w:numId="33" w16cid:durableId="1079016943">
    <w:abstractNumId w:val="13"/>
  </w:num>
  <w:num w:numId="34" w16cid:durableId="1858889569">
    <w:abstractNumId w:val="14"/>
  </w:num>
  <w:num w:numId="35" w16cid:durableId="16929560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727"/>
    <w:rsid w:val="00001CFA"/>
    <w:rsid w:val="0003117B"/>
    <w:rsid w:val="000573D8"/>
    <w:rsid w:val="000764B1"/>
    <w:rsid w:val="00082294"/>
    <w:rsid w:val="000A0824"/>
    <w:rsid w:val="000A7F11"/>
    <w:rsid w:val="000C5518"/>
    <w:rsid w:val="000C7FA5"/>
    <w:rsid w:val="000E1345"/>
    <w:rsid w:val="000E14E0"/>
    <w:rsid w:val="001011D1"/>
    <w:rsid w:val="00132C65"/>
    <w:rsid w:val="00132FCC"/>
    <w:rsid w:val="00134ED7"/>
    <w:rsid w:val="00144CDC"/>
    <w:rsid w:val="0014781F"/>
    <w:rsid w:val="001502AC"/>
    <w:rsid w:val="00155088"/>
    <w:rsid w:val="001A66E1"/>
    <w:rsid w:val="001A7183"/>
    <w:rsid w:val="001C27FF"/>
    <w:rsid w:val="001C4D61"/>
    <w:rsid w:val="001C7A8A"/>
    <w:rsid w:val="001F7A9C"/>
    <w:rsid w:val="00202938"/>
    <w:rsid w:val="00215130"/>
    <w:rsid w:val="00221322"/>
    <w:rsid w:val="002535A1"/>
    <w:rsid w:val="00264DAD"/>
    <w:rsid w:val="00266CE3"/>
    <w:rsid w:val="00277C50"/>
    <w:rsid w:val="0028209D"/>
    <w:rsid w:val="00297E1F"/>
    <w:rsid w:val="002B60CA"/>
    <w:rsid w:val="002C2D14"/>
    <w:rsid w:val="002C740D"/>
    <w:rsid w:val="002C7A82"/>
    <w:rsid w:val="002E2344"/>
    <w:rsid w:val="00311F25"/>
    <w:rsid w:val="00315A0B"/>
    <w:rsid w:val="00335958"/>
    <w:rsid w:val="0035374F"/>
    <w:rsid w:val="00371C61"/>
    <w:rsid w:val="00377446"/>
    <w:rsid w:val="00381CFF"/>
    <w:rsid w:val="003839EF"/>
    <w:rsid w:val="00387E04"/>
    <w:rsid w:val="003A0563"/>
    <w:rsid w:val="003A737A"/>
    <w:rsid w:val="003B0042"/>
    <w:rsid w:val="003C7042"/>
    <w:rsid w:val="003D538F"/>
    <w:rsid w:val="003E0ADE"/>
    <w:rsid w:val="003F0220"/>
    <w:rsid w:val="003F48B3"/>
    <w:rsid w:val="00402BC0"/>
    <w:rsid w:val="00407B6A"/>
    <w:rsid w:val="004142DF"/>
    <w:rsid w:val="00457B20"/>
    <w:rsid w:val="00477B81"/>
    <w:rsid w:val="004834D6"/>
    <w:rsid w:val="004D31C9"/>
    <w:rsid w:val="004F3863"/>
    <w:rsid w:val="00532B01"/>
    <w:rsid w:val="005335C4"/>
    <w:rsid w:val="0055000B"/>
    <w:rsid w:val="005506BE"/>
    <w:rsid w:val="00560102"/>
    <w:rsid w:val="00591C09"/>
    <w:rsid w:val="005A2269"/>
    <w:rsid w:val="005B04F1"/>
    <w:rsid w:val="005C2CD5"/>
    <w:rsid w:val="005C507A"/>
    <w:rsid w:val="0063155D"/>
    <w:rsid w:val="00664233"/>
    <w:rsid w:val="006815C4"/>
    <w:rsid w:val="00686822"/>
    <w:rsid w:val="00687E4C"/>
    <w:rsid w:val="006A5E5F"/>
    <w:rsid w:val="006B1546"/>
    <w:rsid w:val="006E17F0"/>
    <w:rsid w:val="00704D72"/>
    <w:rsid w:val="0071070A"/>
    <w:rsid w:val="007143A9"/>
    <w:rsid w:val="0072215F"/>
    <w:rsid w:val="00782631"/>
    <w:rsid w:val="00794209"/>
    <w:rsid w:val="00795632"/>
    <w:rsid w:val="00796B14"/>
    <w:rsid w:val="007979EB"/>
    <w:rsid w:val="007A0AF7"/>
    <w:rsid w:val="007B2F5E"/>
    <w:rsid w:val="007C298B"/>
    <w:rsid w:val="007C3077"/>
    <w:rsid w:val="007E0B7E"/>
    <w:rsid w:val="008016C3"/>
    <w:rsid w:val="008016F2"/>
    <w:rsid w:val="00821EA1"/>
    <w:rsid w:val="00850E41"/>
    <w:rsid w:val="008533E9"/>
    <w:rsid w:val="00856972"/>
    <w:rsid w:val="0086297B"/>
    <w:rsid w:val="0087460B"/>
    <w:rsid w:val="00883E9C"/>
    <w:rsid w:val="008A093B"/>
    <w:rsid w:val="008A202A"/>
    <w:rsid w:val="008B6DE9"/>
    <w:rsid w:val="008B6FFD"/>
    <w:rsid w:val="008C0B8B"/>
    <w:rsid w:val="008C1042"/>
    <w:rsid w:val="008C3861"/>
    <w:rsid w:val="008D0805"/>
    <w:rsid w:val="008F7D33"/>
    <w:rsid w:val="00924FB5"/>
    <w:rsid w:val="0093283D"/>
    <w:rsid w:val="0093369F"/>
    <w:rsid w:val="0093549C"/>
    <w:rsid w:val="00943C12"/>
    <w:rsid w:val="00956D58"/>
    <w:rsid w:val="00965CA0"/>
    <w:rsid w:val="00980E4B"/>
    <w:rsid w:val="00991949"/>
    <w:rsid w:val="00993727"/>
    <w:rsid w:val="00997D11"/>
    <w:rsid w:val="009A6862"/>
    <w:rsid w:val="009D6E45"/>
    <w:rsid w:val="00A002C7"/>
    <w:rsid w:val="00A613AE"/>
    <w:rsid w:val="00A84B16"/>
    <w:rsid w:val="00A84D18"/>
    <w:rsid w:val="00A92FDC"/>
    <w:rsid w:val="00A93316"/>
    <w:rsid w:val="00AA12EF"/>
    <w:rsid w:val="00AB4525"/>
    <w:rsid w:val="00AB4EC6"/>
    <w:rsid w:val="00AC22B4"/>
    <w:rsid w:val="00AC529D"/>
    <w:rsid w:val="00AD0E50"/>
    <w:rsid w:val="00AD6E27"/>
    <w:rsid w:val="00AE0ED0"/>
    <w:rsid w:val="00AE1B45"/>
    <w:rsid w:val="00AF4811"/>
    <w:rsid w:val="00B056AE"/>
    <w:rsid w:val="00B10CD4"/>
    <w:rsid w:val="00B20D6B"/>
    <w:rsid w:val="00B245CF"/>
    <w:rsid w:val="00B2646F"/>
    <w:rsid w:val="00B329F8"/>
    <w:rsid w:val="00B62808"/>
    <w:rsid w:val="00B7239E"/>
    <w:rsid w:val="00B772EE"/>
    <w:rsid w:val="00B77581"/>
    <w:rsid w:val="00B802BF"/>
    <w:rsid w:val="00B8610A"/>
    <w:rsid w:val="00B9348C"/>
    <w:rsid w:val="00BA4FB0"/>
    <w:rsid w:val="00C04968"/>
    <w:rsid w:val="00C17BF3"/>
    <w:rsid w:val="00C409EA"/>
    <w:rsid w:val="00C45118"/>
    <w:rsid w:val="00C538AD"/>
    <w:rsid w:val="00C609D9"/>
    <w:rsid w:val="00C63915"/>
    <w:rsid w:val="00C757E1"/>
    <w:rsid w:val="00CB16AF"/>
    <w:rsid w:val="00CB7F0F"/>
    <w:rsid w:val="00CC6880"/>
    <w:rsid w:val="00CD5A09"/>
    <w:rsid w:val="00D21B32"/>
    <w:rsid w:val="00D34035"/>
    <w:rsid w:val="00D35804"/>
    <w:rsid w:val="00D42B6D"/>
    <w:rsid w:val="00D50C6E"/>
    <w:rsid w:val="00D726EA"/>
    <w:rsid w:val="00DA7B04"/>
    <w:rsid w:val="00DB0B04"/>
    <w:rsid w:val="00DB42E2"/>
    <w:rsid w:val="00DD6C5E"/>
    <w:rsid w:val="00E37198"/>
    <w:rsid w:val="00E37F7C"/>
    <w:rsid w:val="00E457E7"/>
    <w:rsid w:val="00E520E0"/>
    <w:rsid w:val="00E55133"/>
    <w:rsid w:val="00E64CEB"/>
    <w:rsid w:val="00E73BED"/>
    <w:rsid w:val="00E916C9"/>
    <w:rsid w:val="00E94B83"/>
    <w:rsid w:val="00EA6A40"/>
    <w:rsid w:val="00EB1D72"/>
    <w:rsid w:val="00EC4F5A"/>
    <w:rsid w:val="00EC55A7"/>
    <w:rsid w:val="00EF355C"/>
    <w:rsid w:val="00F0407A"/>
    <w:rsid w:val="00F16776"/>
    <w:rsid w:val="00F172E6"/>
    <w:rsid w:val="00F25F59"/>
    <w:rsid w:val="00F5352E"/>
    <w:rsid w:val="00FA5A5D"/>
    <w:rsid w:val="00FE15BB"/>
    <w:rsid w:val="00FE1985"/>
    <w:rsid w:val="00FE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156FA"/>
  <w15:docId w15:val="{5F1AB189-BAC4-48C9-92ED-606EF91A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  <w:ind w:left="-567" w:righ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8B6FFD"/>
    <w:pPr>
      <w:keepNext/>
      <w:suppressAutoHyphens/>
      <w:spacing w:after="0" w:line="240" w:lineRule="auto"/>
      <w:ind w:left="0" w:right="0"/>
      <w:jc w:val="right"/>
      <w:outlineLvl w:val="4"/>
    </w:pPr>
    <w:rPr>
      <w:rFonts w:ascii="Times New Roman" w:eastAsia="Times New Roman" w:hAnsi="Times New Roman" w:cs="Times New Roman"/>
      <w:b/>
      <w:i/>
      <w:sz w:val="1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727"/>
    <w:pPr>
      <w:ind w:left="720"/>
      <w:contextualSpacing/>
    </w:pPr>
  </w:style>
  <w:style w:type="paragraph" w:styleId="Header">
    <w:name w:val="header"/>
    <w:aliases w:val="h,hd,Section Header"/>
    <w:basedOn w:val="Normal"/>
    <w:link w:val="HeaderChar"/>
    <w:uiPriority w:val="99"/>
    <w:unhideWhenUsed/>
    <w:rsid w:val="00C538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aliases w:val="h Char,hd Char,Section Header Char"/>
    <w:basedOn w:val="DefaultParagraphFont"/>
    <w:link w:val="Header"/>
    <w:uiPriority w:val="99"/>
    <w:rsid w:val="00C538AD"/>
  </w:style>
  <w:style w:type="paragraph" w:styleId="Footer">
    <w:name w:val="footer"/>
    <w:basedOn w:val="Normal"/>
    <w:link w:val="FooterChar"/>
    <w:uiPriority w:val="99"/>
    <w:unhideWhenUsed/>
    <w:rsid w:val="00C538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8AD"/>
  </w:style>
  <w:style w:type="paragraph" w:customStyle="1" w:styleId="DefaultText">
    <w:name w:val="Default Text"/>
    <w:basedOn w:val="Normal"/>
    <w:rsid w:val="00215130"/>
    <w:pPr>
      <w:suppressAutoHyphens/>
      <w:autoSpaceDE w:val="0"/>
      <w:spacing w:after="0" w:line="240" w:lineRule="auto"/>
      <w:ind w:left="0" w:right="0"/>
    </w:pPr>
    <w:rPr>
      <w:rFonts w:ascii="Arial" w:eastAsia="Times New Roman" w:hAnsi="Arial" w:cs="Arial"/>
      <w:sz w:val="20"/>
      <w:szCs w:val="20"/>
      <w:lang w:eastAsia="zh-CN"/>
    </w:rPr>
  </w:style>
  <w:style w:type="character" w:customStyle="1" w:styleId="Heading5Char">
    <w:name w:val="Heading 5 Char"/>
    <w:basedOn w:val="DefaultParagraphFont"/>
    <w:link w:val="Heading5"/>
    <w:rsid w:val="008B6FFD"/>
    <w:rPr>
      <w:rFonts w:ascii="Times New Roman" w:eastAsia="Times New Roman" w:hAnsi="Times New Roman" w:cs="Times New Roman"/>
      <w:b/>
      <w:i/>
      <w:sz w:val="14"/>
      <w:szCs w:val="20"/>
      <w:lang w:eastAsia="zh-CN"/>
    </w:rPr>
  </w:style>
  <w:style w:type="paragraph" w:customStyle="1" w:styleId="Prrafodelista1">
    <w:name w:val="Párrafo de lista1"/>
    <w:basedOn w:val="Normal"/>
    <w:rsid w:val="00B802BF"/>
    <w:pPr>
      <w:suppressAutoHyphens/>
      <w:spacing w:after="0" w:line="240" w:lineRule="auto"/>
      <w:ind w:left="708" w:right="0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odeperfil">
    <w:name w:val="Texto de perfil"/>
    <w:basedOn w:val="Normal"/>
    <w:qFormat/>
    <w:rsid w:val="000A7F11"/>
    <w:pPr>
      <w:spacing w:after="0" w:line="240" w:lineRule="auto"/>
      <w:ind w:left="0" w:right="360"/>
    </w:pPr>
    <w:rPr>
      <w:rFonts w:eastAsiaTheme="minorEastAsia"/>
      <w:sz w:val="20"/>
      <w:szCs w:val="24"/>
      <w:lang w:val="es-ES" w:eastAsia="ja-JP"/>
    </w:rPr>
  </w:style>
  <w:style w:type="paragraph" w:customStyle="1" w:styleId="Logro">
    <w:name w:val="Logro"/>
    <w:basedOn w:val="BodyText"/>
    <w:rsid w:val="00795632"/>
    <w:pPr>
      <w:numPr>
        <w:numId w:val="29"/>
      </w:numPr>
      <w:tabs>
        <w:tab w:val="clear" w:pos="720"/>
        <w:tab w:val="num" w:pos="360"/>
      </w:tabs>
      <w:suppressAutoHyphens/>
      <w:spacing w:after="60" w:line="220" w:lineRule="atLeast"/>
      <w:ind w:left="0" w:right="175" w:hanging="360"/>
      <w:jc w:val="both"/>
    </w:pPr>
    <w:rPr>
      <w:rFonts w:ascii="Arial" w:eastAsia="Times New Roman" w:hAnsi="Arial" w:cs="Arial"/>
      <w:bCs/>
      <w:sz w:val="18"/>
      <w:szCs w:val="18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79563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5632"/>
  </w:style>
  <w:style w:type="character" w:styleId="Hyperlink">
    <w:name w:val="Hyperlink"/>
    <w:basedOn w:val="DefaultParagraphFont"/>
    <w:uiPriority w:val="99"/>
    <w:unhideWhenUsed/>
    <w:rsid w:val="00132C6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2C6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esusalejandrotiradosanchez" TargetMode="External"/><Relationship Id="rId13" Type="http://schemas.openxmlformats.org/officeDocument/2006/relationships/hyperlink" Target="https://learn.microsoft.com/en-us/users/alejandrotirado-9441/credentials/398d62724a9b16d7" TargetMode="External"/><Relationship Id="rId18" Type="http://schemas.openxmlformats.org/officeDocument/2006/relationships/image" Target="media/image6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credly.com/earner/earned/badge/fca6b6d0-2864-4a1a-b480-460be338735a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jesusalejandrotiradosanchez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s://learn.microsoft.com/en-us/users/alejandrotirado-9441/credentials/398d62724a9b16d7" TargetMode="External"/><Relationship Id="rId19" Type="http://schemas.openxmlformats.org/officeDocument/2006/relationships/hyperlink" Target="https://tienda.claro.com.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dly.com/earner/earned/badge/fca6b6d0-2864-4a1a-b480-460be338735a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8378F-FCEC-423F-826A-F264A9213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3029</TotalTime>
  <Pages>3</Pages>
  <Words>396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Marin</dc:creator>
  <cp:keywords/>
  <dc:description/>
  <cp:lastModifiedBy>Jesus Alejandro Tirado Sanchez</cp:lastModifiedBy>
  <cp:revision>69</cp:revision>
  <dcterms:created xsi:type="dcterms:W3CDTF">2021-01-05T15:24:00Z</dcterms:created>
  <dcterms:modified xsi:type="dcterms:W3CDTF">2026-03-16T03:53:00Z</dcterms:modified>
</cp:coreProperties>
</file>